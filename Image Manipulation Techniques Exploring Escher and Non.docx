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07174" w:displacedByCustomXml="next"/>
    <w:bookmarkEnd w:id="0" w:displacedByCustomXml="next"/>
    <w:bookmarkStart w:id="1" w:name="_GoBack" w:displacedByCustomXml="next"/>
    <w:sdt>
      <w:sdtPr>
        <w:id w:val="1980491560"/>
        <w:docPartObj>
          <w:docPartGallery w:val="Cover Pages"/>
          <w:docPartUnique/>
        </w:docPartObj>
      </w:sdtPr>
      <w:sdtEndPr>
        <w:rPr>
          <w:caps/>
        </w:rPr>
      </w:sdtEndPr>
      <w:sdtContent>
        <w:p w:rsidR="000846A1" w:rsidRDefault="000846A1"/>
        <w:tbl>
          <w:tblPr>
            <w:tblpPr w:leftFromText="187" w:rightFromText="187" w:horzAnchor="margin" w:tblpXSpec="center" w:tblpY="2881"/>
            <w:tblW w:w="4000" w:type="pct"/>
            <w:tblBorders>
              <w:left w:val="single" w:sz="12" w:space="0" w:color="606372" w:themeColor="accent1"/>
            </w:tblBorders>
            <w:tblCellMar>
              <w:left w:w="144" w:type="dxa"/>
              <w:right w:w="115" w:type="dxa"/>
            </w:tblCellMar>
            <w:tblLook w:val="04A0" w:firstRow="1" w:lastRow="0" w:firstColumn="1" w:lastColumn="0" w:noHBand="0" w:noVBand="1"/>
          </w:tblPr>
          <w:tblGrid>
            <w:gridCol w:w="8628"/>
          </w:tblGrid>
          <w:tr w:rsidR="000846A1">
            <w:sdt>
              <w:sdtPr>
                <w:rPr>
                  <w:color w:val="474A55" w:themeColor="accent1" w:themeShade="BF"/>
                  <w:sz w:val="24"/>
                  <w:szCs w:val="24"/>
                </w:rPr>
                <w:alias w:val="Company"/>
                <w:id w:val="13406915"/>
                <w:placeholder>
                  <w:docPart w:val="C3BD58915D9A4889B21BE3030667FAA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846A1" w:rsidRDefault="000846A1">
                    <w:pPr>
                      <w:pStyle w:val="NoSpacing"/>
                      <w:rPr>
                        <w:color w:val="474A55" w:themeColor="accent1" w:themeShade="BF"/>
                        <w:sz w:val="24"/>
                      </w:rPr>
                    </w:pPr>
                    <w:r>
                      <w:rPr>
                        <w:color w:val="474A55" w:themeColor="accent1" w:themeShade="BF"/>
                        <w:sz w:val="24"/>
                        <w:szCs w:val="24"/>
                      </w:rPr>
                      <w:t xml:space="preserve">    </w:t>
                    </w:r>
                  </w:p>
                </w:tc>
              </w:sdtContent>
            </w:sdt>
          </w:tr>
          <w:tr w:rsidR="000846A1">
            <w:tc>
              <w:tcPr>
                <w:tcW w:w="7672" w:type="dxa"/>
              </w:tcPr>
              <w:sdt>
                <w:sdtPr>
                  <w:rPr>
                    <w:rFonts w:asciiTheme="majorHAnsi" w:eastAsiaTheme="majorEastAsia" w:hAnsiTheme="majorHAnsi" w:cstheme="majorBidi"/>
                    <w:color w:val="606372" w:themeColor="accent1"/>
                    <w:sz w:val="88"/>
                    <w:szCs w:val="88"/>
                  </w:rPr>
                  <w:alias w:val="Title"/>
                  <w:id w:val="13406919"/>
                  <w:placeholder>
                    <w:docPart w:val="42932E5ED8654E1DBC1D5C4AA08E52A5"/>
                  </w:placeholder>
                  <w:dataBinding w:prefixMappings="xmlns:ns0='http://schemas.openxmlformats.org/package/2006/metadata/core-properties' xmlns:ns1='http://purl.org/dc/elements/1.1/'" w:xpath="/ns0:coreProperties[1]/ns1:title[1]" w:storeItemID="{6C3C8BC8-F283-45AE-878A-BAB7291924A1}"/>
                  <w:text/>
                </w:sdtPr>
                <w:sdtContent>
                  <w:p w:rsidR="000846A1" w:rsidRDefault="000846A1">
                    <w:pPr>
                      <w:pStyle w:val="NoSpacing"/>
                      <w:spacing w:line="216" w:lineRule="auto"/>
                      <w:rPr>
                        <w:rFonts w:asciiTheme="majorHAnsi" w:eastAsiaTheme="majorEastAsia" w:hAnsiTheme="majorHAnsi" w:cstheme="majorBidi"/>
                        <w:color w:val="606372" w:themeColor="accent1"/>
                        <w:sz w:val="88"/>
                        <w:szCs w:val="88"/>
                      </w:rPr>
                    </w:pPr>
                    <w:r w:rsidRPr="000846A1">
                      <w:rPr>
                        <w:rFonts w:asciiTheme="majorHAnsi" w:eastAsiaTheme="majorEastAsia" w:hAnsiTheme="majorHAnsi" w:cstheme="majorBidi"/>
                        <w:color w:val="606372" w:themeColor="accent1"/>
                        <w:sz w:val="88"/>
                        <w:szCs w:val="88"/>
                      </w:rPr>
                      <w:t xml:space="preserve">Image Manipulation Techniques Exploring Escher and Non-Euclidean Space </w:t>
                    </w:r>
                  </w:p>
                </w:sdtContent>
              </w:sdt>
            </w:tc>
          </w:tr>
          <w:tr w:rsidR="000846A1">
            <w:sdt>
              <w:sdtPr>
                <w:rPr>
                  <w:color w:val="474A55" w:themeColor="accent1" w:themeShade="BF"/>
                  <w:sz w:val="24"/>
                  <w:szCs w:val="24"/>
                </w:rPr>
                <w:alias w:val="Subtitle"/>
                <w:id w:val="13406923"/>
                <w:placeholder>
                  <w:docPart w:val="819498693835404E8AE2CD74E4A255D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846A1" w:rsidRDefault="000846A1">
                    <w:pPr>
                      <w:pStyle w:val="NoSpacing"/>
                      <w:rPr>
                        <w:color w:val="474A55" w:themeColor="accent1" w:themeShade="BF"/>
                        <w:sz w:val="24"/>
                      </w:rPr>
                    </w:pPr>
                    <w:r>
                      <w:rPr>
                        <w:color w:val="474A55" w:themeColor="accent1" w:themeShade="BF"/>
                        <w:sz w:val="24"/>
                        <w:szCs w:val="24"/>
                      </w:rPr>
                      <w:t>Independent Study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0846A1">
            <w:tc>
              <w:tcPr>
                <w:tcW w:w="7221" w:type="dxa"/>
                <w:tcMar>
                  <w:top w:w="216" w:type="dxa"/>
                  <w:left w:w="115" w:type="dxa"/>
                  <w:bottom w:w="216" w:type="dxa"/>
                  <w:right w:w="115" w:type="dxa"/>
                </w:tcMar>
              </w:tcPr>
              <w:sdt>
                <w:sdtPr>
                  <w:rPr>
                    <w:color w:val="606372" w:themeColor="accent1"/>
                    <w:sz w:val="28"/>
                    <w:szCs w:val="28"/>
                  </w:rPr>
                  <w:alias w:val="Author"/>
                  <w:id w:val="13406928"/>
                  <w:placeholder>
                    <w:docPart w:val="24F2B66A433A4C5BB8F43296D400BAE4"/>
                  </w:placeholder>
                  <w:dataBinding w:prefixMappings="xmlns:ns0='http://schemas.openxmlformats.org/package/2006/metadata/core-properties' xmlns:ns1='http://purl.org/dc/elements/1.1/'" w:xpath="/ns0:coreProperties[1]/ns1:creator[1]" w:storeItemID="{6C3C8BC8-F283-45AE-878A-BAB7291924A1}"/>
                  <w:text/>
                </w:sdtPr>
                <w:sdtContent>
                  <w:p w:rsidR="000846A1" w:rsidRDefault="000846A1">
                    <w:pPr>
                      <w:pStyle w:val="NoSpacing"/>
                      <w:rPr>
                        <w:color w:val="606372" w:themeColor="accent1"/>
                        <w:sz w:val="28"/>
                        <w:szCs w:val="28"/>
                      </w:rPr>
                    </w:pPr>
                    <w:r>
                      <w:rPr>
                        <w:color w:val="606372" w:themeColor="accent1"/>
                        <w:sz w:val="28"/>
                        <w:szCs w:val="28"/>
                      </w:rPr>
                      <w:t xml:space="preserve">Hannah </w:t>
                    </w:r>
                    <w:proofErr w:type="spellStart"/>
                    <w:r>
                      <w:rPr>
                        <w:color w:val="606372" w:themeColor="accent1"/>
                        <w:sz w:val="28"/>
                        <w:szCs w:val="28"/>
                      </w:rPr>
                      <w:t>Apuan</w:t>
                    </w:r>
                    <w:proofErr w:type="spellEnd"/>
                    <w:r>
                      <w:rPr>
                        <w:color w:val="606372" w:themeColor="accent1"/>
                        <w:sz w:val="28"/>
                        <w:szCs w:val="28"/>
                      </w:rPr>
                      <w:t xml:space="preserve"> 873000708</w:t>
                    </w:r>
                  </w:p>
                </w:sdtContent>
              </w:sdt>
              <w:sdt>
                <w:sdtPr>
                  <w:rPr>
                    <w:color w:val="606372" w:themeColor="accent1"/>
                    <w:sz w:val="28"/>
                    <w:szCs w:val="28"/>
                  </w:rPr>
                  <w:alias w:val="Date"/>
                  <w:tag w:val="Date"/>
                  <w:id w:val="13406932"/>
                  <w:placeholder>
                    <w:docPart w:val="BE6F12F54333407BB9E3F85E7F5F8A4A"/>
                  </w:placeholder>
                  <w:dataBinding w:prefixMappings="xmlns:ns0='http://schemas.microsoft.com/office/2006/coverPageProps'" w:xpath="/ns0:CoverPageProperties[1]/ns0:PublishDate[1]" w:storeItemID="{55AF091B-3C7A-41E3-B477-F2FDAA23CFDA}"/>
                  <w:date w:fullDate="2017-05-31T00:00:00Z">
                    <w:dateFormat w:val="M-d-yyyy"/>
                    <w:lid w:val="en-US"/>
                    <w:storeMappedDataAs w:val="dateTime"/>
                    <w:calendar w:val="gregorian"/>
                  </w:date>
                </w:sdtPr>
                <w:sdtContent>
                  <w:p w:rsidR="000846A1" w:rsidRDefault="000846A1">
                    <w:pPr>
                      <w:pStyle w:val="NoSpacing"/>
                      <w:rPr>
                        <w:color w:val="606372" w:themeColor="accent1"/>
                        <w:sz w:val="28"/>
                        <w:szCs w:val="28"/>
                      </w:rPr>
                    </w:pPr>
                    <w:r>
                      <w:rPr>
                        <w:color w:val="606372" w:themeColor="accent1"/>
                        <w:sz w:val="28"/>
                        <w:szCs w:val="28"/>
                      </w:rPr>
                      <w:t>5-31-2017</w:t>
                    </w:r>
                  </w:p>
                </w:sdtContent>
              </w:sdt>
              <w:p w:rsidR="000846A1" w:rsidRDefault="000846A1">
                <w:pPr>
                  <w:pStyle w:val="NoSpacing"/>
                  <w:rPr>
                    <w:color w:val="606372" w:themeColor="accent1"/>
                  </w:rPr>
                </w:pPr>
              </w:p>
            </w:tc>
          </w:tr>
        </w:tbl>
        <w:p w:rsidR="000846A1" w:rsidRDefault="000846A1">
          <w:r>
            <w:rPr>
              <w:caps/>
            </w:rPr>
            <w:br w:type="page"/>
          </w:r>
        </w:p>
      </w:sdtContent>
    </w:sdt>
    <w:sdt>
      <w:sdtPr>
        <w:id w:val="1431159880"/>
        <w:docPartObj>
          <w:docPartGallery w:val="Table of Contents"/>
          <w:docPartUnique/>
        </w:docPartObj>
      </w:sdtPr>
      <w:sdtEndPr>
        <w:rPr>
          <w:b/>
          <w:bCs/>
          <w:caps w:val="0"/>
          <w:noProof/>
          <w:color w:val="auto"/>
          <w:spacing w:val="0"/>
          <w:sz w:val="20"/>
          <w:szCs w:val="20"/>
        </w:rPr>
      </w:sdtEndPr>
      <w:sdtContent>
        <w:p w:rsidR="000846A1" w:rsidRDefault="000846A1">
          <w:pPr>
            <w:pStyle w:val="TOCHeading"/>
          </w:pPr>
          <w:r>
            <w:t>Table of Contents</w:t>
          </w:r>
        </w:p>
        <w:p w:rsidR="009508CD" w:rsidRDefault="000846A1">
          <w:pPr>
            <w:pStyle w:val="TOC1"/>
            <w:tabs>
              <w:tab w:val="right" w:leader="dot" w:pos="10790"/>
            </w:tabs>
            <w:rPr>
              <w:rFonts w:cstheme="minorBidi"/>
              <w:noProof/>
            </w:rPr>
          </w:pPr>
          <w:r>
            <w:fldChar w:fldCharType="begin"/>
          </w:r>
          <w:r>
            <w:instrText xml:space="preserve"> TOC \o "1-3" \h \z \u </w:instrText>
          </w:r>
          <w:r>
            <w:fldChar w:fldCharType="separate"/>
          </w:r>
          <w:hyperlink w:anchor="_Toc484008028" w:history="1">
            <w:r w:rsidR="009508CD" w:rsidRPr="00897054">
              <w:rPr>
                <w:rStyle w:val="Hyperlink"/>
                <w:noProof/>
              </w:rPr>
              <w:t>TImeline and Milestones</w:t>
            </w:r>
            <w:r w:rsidR="009508CD">
              <w:rPr>
                <w:noProof/>
                <w:webHidden/>
              </w:rPr>
              <w:tab/>
            </w:r>
            <w:r w:rsidR="009508CD">
              <w:rPr>
                <w:noProof/>
                <w:webHidden/>
              </w:rPr>
              <w:fldChar w:fldCharType="begin"/>
            </w:r>
            <w:r w:rsidR="009508CD">
              <w:rPr>
                <w:noProof/>
                <w:webHidden/>
              </w:rPr>
              <w:instrText xml:space="preserve"> PAGEREF _Toc484008028 \h </w:instrText>
            </w:r>
            <w:r w:rsidR="009508CD">
              <w:rPr>
                <w:noProof/>
                <w:webHidden/>
              </w:rPr>
            </w:r>
            <w:r w:rsidR="009508CD">
              <w:rPr>
                <w:noProof/>
                <w:webHidden/>
              </w:rPr>
              <w:fldChar w:fldCharType="separate"/>
            </w:r>
            <w:r w:rsidR="009508CD">
              <w:rPr>
                <w:noProof/>
                <w:webHidden/>
              </w:rPr>
              <w:t>2</w:t>
            </w:r>
            <w:r w:rsidR="009508CD">
              <w:rPr>
                <w:noProof/>
                <w:webHidden/>
              </w:rPr>
              <w:fldChar w:fldCharType="end"/>
            </w:r>
          </w:hyperlink>
        </w:p>
        <w:p w:rsidR="009508CD" w:rsidRDefault="009508CD">
          <w:pPr>
            <w:pStyle w:val="TOC2"/>
            <w:tabs>
              <w:tab w:val="right" w:leader="dot" w:pos="10790"/>
            </w:tabs>
            <w:rPr>
              <w:rFonts w:cstheme="minorBidi"/>
              <w:noProof/>
            </w:rPr>
          </w:pPr>
          <w:hyperlink w:anchor="_Toc484008029" w:history="1">
            <w:r w:rsidRPr="00897054">
              <w:rPr>
                <w:rStyle w:val="Hyperlink"/>
                <w:noProof/>
              </w:rPr>
              <w:t>WEEK 1:</w:t>
            </w:r>
            <w:r>
              <w:rPr>
                <w:noProof/>
                <w:webHidden/>
              </w:rPr>
              <w:tab/>
            </w:r>
            <w:r>
              <w:rPr>
                <w:noProof/>
                <w:webHidden/>
              </w:rPr>
              <w:fldChar w:fldCharType="begin"/>
            </w:r>
            <w:r>
              <w:rPr>
                <w:noProof/>
                <w:webHidden/>
              </w:rPr>
              <w:instrText xml:space="preserve"> PAGEREF _Toc484008029 \h </w:instrText>
            </w:r>
            <w:r>
              <w:rPr>
                <w:noProof/>
                <w:webHidden/>
              </w:rPr>
            </w:r>
            <w:r>
              <w:rPr>
                <w:noProof/>
                <w:webHidden/>
              </w:rPr>
              <w:fldChar w:fldCharType="separate"/>
            </w:r>
            <w:r>
              <w:rPr>
                <w:noProof/>
                <w:webHidden/>
              </w:rPr>
              <w:t>2</w:t>
            </w:r>
            <w:r>
              <w:rPr>
                <w:noProof/>
                <w:webHidden/>
              </w:rPr>
              <w:fldChar w:fldCharType="end"/>
            </w:r>
          </w:hyperlink>
        </w:p>
        <w:p w:rsidR="009508CD" w:rsidRDefault="009508CD">
          <w:pPr>
            <w:pStyle w:val="TOC2"/>
            <w:tabs>
              <w:tab w:val="right" w:leader="dot" w:pos="10790"/>
            </w:tabs>
            <w:rPr>
              <w:rFonts w:cstheme="minorBidi"/>
              <w:noProof/>
            </w:rPr>
          </w:pPr>
          <w:hyperlink w:anchor="_Toc484008030" w:history="1">
            <w:r w:rsidRPr="00897054">
              <w:rPr>
                <w:rStyle w:val="Hyperlink"/>
                <w:noProof/>
              </w:rPr>
              <w:t>Week 3:</w:t>
            </w:r>
            <w:r>
              <w:rPr>
                <w:noProof/>
                <w:webHidden/>
              </w:rPr>
              <w:tab/>
            </w:r>
            <w:r>
              <w:rPr>
                <w:noProof/>
                <w:webHidden/>
              </w:rPr>
              <w:fldChar w:fldCharType="begin"/>
            </w:r>
            <w:r>
              <w:rPr>
                <w:noProof/>
                <w:webHidden/>
              </w:rPr>
              <w:instrText xml:space="preserve"> PAGEREF _Toc484008030 \h </w:instrText>
            </w:r>
            <w:r>
              <w:rPr>
                <w:noProof/>
                <w:webHidden/>
              </w:rPr>
            </w:r>
            <w:r>
              <w:rPr>
                <w:noProof/>
                <w:webHidden/>
              </w:rPr>
              <w:fldChar w:fldCharType="separate"/>
            </w:r>
            <w:r>
              <w:rPr>
                <w:noProof/>
                <w:webHidden/>
              </w:rPr>
              <w:t>2</w:t>
            </w:r>
            <w:r>
              <w:rPr>
                <w:noProof/>
                <w:webHidden/>
              </w:rPr>
              <w:fldChar w:fldCharType="end"/>
            </w:r>
          </w:hyperlink>
        </w:p>
        <w:p w:rsidR="009508CD" w:rsidRDefault="009508CD">
          <w:pPr>
            <w:pStyle w:val="TOC2"/>
            <w:tabs>
              <w:tab w:val="right" w:leader="dot" w:pos="10790"/>
            </w:tabs>
            <w:rPr>
              <w:rFonts w:cstheme="minorBidi"/>
              <w:noProof/>
            </w:rPr>
          </w:pPr>
          <w:hyperlink w:anchor="_Toc484008031" w:history="1">
            <w:r w:rsidRPr="00897054">
              <w:rPr>
                <w:rStyle w:val="Hyperlink"/>
                <w:noProof/>
              </w:rPr>
              <w:t>Week 5:</w:t>
            </w:r>
            <w:r>
              <w:rPr>
                <w:noProof/>
                <w:webHidden/>
              </w:rPr>
              <w:tab/>
            </w:r>
            <w:r>
              <w:rPr>
                <w:noProof/>
                <w:webHidden/>
              </w:rPr>
              <w:fldChar w:fldCharType="begin"/>
            </w:r>
            <w:r>
              <w:rPr>
                <w:noProof/>
                <w:webHidden/>
              </w:rPr>
              <w:instrText xml:space="preserve"> PAGEREF _Toc484008031 \h </w:instrText>
            </w:r>
            <w:r>
              <w:rPr>
                <w:noProof/>
                <w:webHidden/>
              </w:rPr>
            </w:r>
            <w:r>
              <w:rPr>
                <w:noProof/>
                <w:webHidden/>
              </w:rPr>
              <w:fldChar w:fldCharType="separate"/>
            </w:r>
            <w:r>
              <w:rPr>
                <w:noProof/>
                <w:webHidden/>
              </w:rPr>
              <w:t>2</w:t>
            </w:r>
            <w:r>
              <w:rPr>
                <w:noProof/>
                <w:webHidden/>
              </w:rPr>
              <w:fldChar w:fldCharType="end"/>
            </w:r>
          </w:hyperlink>
        </w:p>
        <w:p w:rsidR="009508CD" w:rsidRDefault="009508CD">
          <w:pPr>
            <w:pStyle w:val="TOC2"/>
            <w:tabs>
              <w:tab w:val="right" w:leader="dot" w:pos="10790"/>
            </w:tabs>
            <w:rPr>
              <w:rFonts w:cstheme="minorBidi"/>
              <w:noProof/>
            </w:rPr>
          </w:pPr>
          <w:hyperlink w:anchor="_Toc484008032" w:history="1">
            <w:r w:rsidRPr="00897054">
              <w:rPr>
                <w:rStyle w:val="Hyperlink"/>
                <w:noProof/>
              </w:rPr>
              <w:t>Week 7:</w:t>
            </w:r>
            <w:r>
              <w:rPr>
                <w:noProof/>
                <w:webHidden/>
              </w:rPr>
              <w:tab/>
            </w:r>
            <w:r>
              <w:rPr>
                <w:noProof/>
                <w:webHidden/>
              </w:rPr>
              <w:fldChar w:fldCharType="begin"/>
            </w:r>
            <w:r>
              <w:rPr>
                <w:noProof/>
                <w:webHidden/>
              </w:rPr>
              <w:instrText xml:space="preserve"> PAGEREF _Toc484008032 \h </w:instrText>
            </w:r>
            <w:r>
              <w:rPr>
                <w:noProof/>
                <w:webHidden/>
              </w:rPr>
            </w:r>
            <w:r>
              <w:rPr>
                <w:noProof/>
                <w:webHidden/>
              </w:rPr>
              <w:fldChar w:fldCharType="separate"/>
            </w:r>
            <w:r>
              <w:rPr>
                <w:noProof/>
                <w:webHidden/>
              </w:rPr>
              <w:t>2</w:t>
            </w:r>
            <w:r>
              <w:rPr>
                <w:noProof/>
                <w:webHidden/>
              </w:rPr>
              <w:fldChar w:fldCharType="end"/>
            </w:r>
          </w:hyperlink>
        </w:p>
        <w:p w:rsidR="009508CD" w:rsidRDefault="009508CD">
          <w:pPr>
            <w:pStyle w:val="TOC2"/>
            <w:tabs>
              <w:tab w:val="right" w:leader="dot" w:pos="10790"/>
            </w:tabs>
            <w:rPr>
              <w:rFonts w:cstheme="minorBidi"/>
              <w:noProof/>
            </w:rPr>
          </w:pPr>
          <w:hyperlink w:anchor="_Toc484008033" w:history="1">
            <w:r w:rsidRPr="00897054">
              <w:rPr>
                <w:rStyle w:val="Hyperlink"/>
                <w:noProof/>
              </w:rPr>
              <w:t>Week 9:</w:t>
            </w:r>
            <w:r>
              <w:rPr>
                <w:noProof/>
                <w:webHidden/>
              </w:rPr>
              <w:tab/>
            </w:r>
            <w:r>
              <w:rPr>
                <w:noProof/>
                <w:webHidden/>
              </w:rPr>
              <w:fldChar w:fldCharType="begin"/>
            </w:r>
            <w:r>
              <w:rPr>
                <w:noProof/>
                <w:webHidden/>
              </w:rPr>
              <w:instrText xml:space="preserve"> PAGEREF _Toc484008033 \h </w:instrText>
            </w:r>
            <w:r>
              <w:rPr>
                <w:noProof/>
                <w:webHidden/>
              </w:rPr>
            </w:r>
            <w:r>
              <w:rPr>
                <w:noProof/>
                <w:webHidden/>
              </w:rPr>
              <w:fldChar w:fldCharType="separate"/>
            </w:r>
            <w:r>
              <w:rPr>
                <w:noProof/>
                <w:webHidden/>
              </w:rPr>
              <w:t>2</w:t>
            </w:r>
            <w:r>
              <w:rPr>
                <w:noProof/>
                <w:webHidden/>
              </w:rPr>
              <w:fldChar w:fldCharType="end"/>
            </w:r>
          </w:hyperlink>
        </w:p>
        <w:p w:rsidR="009508CD" w:rsidRDefault="009508CD">
          <w:pPr>
            <w:pStyle w:val="TOC1"/>
            <w:tabs>
              <w:tab w:val="right" w:leader="dot" w:pos="10790"/>
            </w:tabs>
            <w:rPr>
              <w:rFonts w:cstheme="minorBidi"/>
              <w:noProof/>
            </w:rPr>
          </w:pPr>
          <w:hyperlink w:anchor="_Toc484008034" w:history="1">
            <w:r w:rsidRPr="00897054">
              <w:rPr>
                <w:rStyle w:val="Hyperlink"/>
                <w:noProof/>
              </w:rPr>
              <w:t>GitHub Code</w:t>
            </w:r>
            <w:r>
              <w:rPr>
                <w:noProof/>
                <w:webHidden/>
              </w:rPr>
              <w:tab/>
            </w:r>
            <w:r>
              <w:rPr>
                <w:noProof/>
                <w:webHidden/>
              </w:rPr>
              <w:fldChar w:fldCharType="begin"/>
            </w:r>
            <w:r>
              <w:rPr>
                <w:noProof/>
                <w:webHidden/>
              </w:rPr>
              <w:instrText xml:space="preserve"> PAGEREF _Toc484008034 \h </w:instrText>
            </w:r>
            <w:r>
              <w:rPr>
                <w:noProof/>
                <w:webHidden/>
              </w:rPr>
            </w:r>
            <w:r>
              <w:rPr>
                <w:noProof/>
                <w:webHidden/>
              </w:rPr>
              <w:fldChar w:fldCharType="separate"/>
            </w:r>
            <w:r>
              <w:rPr>
                <w:noProof/>
                <w:webHidden/>
              </w:rPr>
              <w:t>3</w:t>
            </w:r>
            <w:r>
              <w:rPr>
                <w:noProof/>
                <w:webHidden/>
              </w:rPr>
              <w:fldChar w:fldCharType="end"/>
            </w:r>
          </w:hyperlink>
        </w:p>
        <w:p w:rsidR="009508CD" w:rsidRDefault="009508CD">
          <w:pPr>
            <w:pStyle w:val="TOC2"/>
            <w:tabs>
              <w:tab w:val="right" w:leader="dot" w:pos="10790"/>
            </w:tabs>
            <w:rPr>
              <w:rFonts w:cstheme="minorBidi"/>
              <w:noProof/>
            </w:rPr>
          </w:pPr>
          <w:hyperlink w:anchor="_Toc484008035" w:history="1">
            <w:r w:rsidRPr="00897054">
              <w:rPr>
                <w:rStyle w:val="Hyperlink"/>
                <w:noProof/>
              </w:rPr>
              <w:t>CreateDroste.py</w:t>
            </w:r>
            <w:r>
              <w:rPr>
                <w:noProof/>
                <w:webHidden/>
              </w:rPr>
              <w:tab/>
            </w:r>
            <w:r>
              <w:rPr>
                <w:noProof/>
                <w:webHidden/>
              </w:rPr>
              <w:fldChar w:fldCharType="begin"/>
            </w:r>
            <w:r>
              <w:rPr>
                <w:noProof/>
                <w:webHidden/>
              </w:rPr>
              <w:instrText xml:space="preserve"> PAGEREF _Toc484008035 \h </w:instrText>
            </w:r>
            <w:r>
              <w:rPr>
                <w:noProof/>
                <w:webHidden/>
              </w:rPr>
            </w:r>
            <w:r>
              <w:rPr>
                <w:noProof/>
                <w:webHidden/>
              </w:rPr>
              <w:fldChar w:fldCharType="separate"/>
            </w:r>
            <w:r>
              <w:rPr>
                <w:noProof/>
                <w:webHidden/>
              </w:rPr>
              <w:t>3</w:t>
            </w:r>
            <w:r>
              <w:rPr>
                <w:noProof/>
                <w:webHidden/>
              </w:rPr>
              <w:fldChar w:fldCharType="end"/>
            </w:r>
          </w:hyperlink>
        </w:p>
        <w:p w:rsidR="009508CD" w:rsidRDefault="009508CD">
          <w:pPr>
            <w:pStyle w:val="TOC3"/>
            <w:tabs>
              <w:tab w:val="right" w:leader="dot" w:pos="10790"/>
            </w:tabs>
            <w:rPr>
              <w:rFonts w:cstheme="minorBidi"/>
              <w:noProof/>
            </w:rPr>
          </w:pPr>
          <w:hyperlink w:anchor="_Toc484008036" w:history="1">
            <w:r w:rsidRPr="00897054">
              <w:rPr>
                <w:rStyle w:val="Hyperlink"/>
                <w:noProof/>
              </w:rPr>
              <w:t>Code</w:t>
            </w:r>
            <w:r>
              <w:rPr>
                <w:noProof/>
                <w:webHidden/>
              </w:rPr>
              <w:tab/>
            </w:r>
            <w:r>
              <w:rPr>
                <w:noProof/>
                <w:webHidden/>
              </w:rPr>
              <w:fldChar w:fldCharType="begin"/>
            </w:r>
            <w:r>
              <w:rPr>
                <w:noProof/>
                <w:webHidden/>
              </w:rPr>
              <w:instrText xml:space="preserve"> PAGEREF _Toc484008036 \h </w:instrText>
            </w:r>
            <w:r>
              <w:rPr>
                <w:noProof/>
                <w:webHidden/>
              </w:rPr>
            </w:r>
            <w:r>
              <w:rPr>
                <w:noProof/>
                <w:webHidden/>
              </w:rPr>
              <w:fldChar w:fldCharType="separate"/>
            </w:r>
            <w:r>
              <w:rPr>
                <w:noProof/>
                <w:webHidden/>
              </w:rPr>
              <w:t>3</w:t>
            </w:r>
            <w:r>
              <w:rPr>
                <w:noProof/>
                <w:webHidden/>
              </w:rPr>
              <w:fldChar w:fldCharType="end"/>
            </w:r>
          </w:hyperlink>
        </w:p>
        <w:p w:rsidR="009508CD" w:rsidRDefault="009508CD">
          <w:pPr>
            <w:pStyle w:val="TOC3"/>
            <w:tabs>
              <w:tab w:val="right" w:leader="dot" w:pos="10790"/>
            </w:tabs>
            <w:rPr>
              <w:rFonts w:cstheme="minorBidi"/>
              <w:noProof/>
            </w:rPr>
          </w:pPr>
          <w:hyperlink w:anchor="_Toc484008037" w:history="1">
            <w:r w:rsidRPr="00897054">
              <w:rPr>
                <w:rStyle w:val="Hyperlink"/>
                <w:noProof/>
              </w:rPr>
              <w:t>Input and Output</w:t>
            </w:r>
            <w:r>
              <w:rPr>
                <w:noProof/>
                <w:webHidden/>
              </w:rPr>
              <w:tab/>
            </w:r>
            <w:r>
              <w:rPr>
                <w:noProof/>
                <w:webHidden/>
              </w:rPr>
              <w:fldChar w:fldCharType="begin"/>
            </w:r>
            <w:r>
              <w:rPr>
                <w:noProof/>
                <w:webHidden/>
              </w:rPr>
              <w:instrText xml:space="preserve"> PAGEREF _Toc484008037 \h </w:instrText>
            </w:r>
            <w:r>
              <w:rPr>
                <w:noProof/>
                <w:webHidden/>
              </w:rPr>
            </w:r>
            <w:r>
              <w:rPr>
                <w:noProof/>
                <w:webHidden/>
              </w:rPr>
              <w:fldChar w:fldCharType="separate"/>
            </w:r>
            <w:r>
              <w:rPr>
                <w:noProof/>
                <w:webHidden/>
              </w:rPr>
              <w:t>5</w:t>
            </w:r>
            <w:r>
              <w:rPr>
                <w:noProof/>
                <w:webHidden/>
              </w:rPr>
              <w:fldChar w:fldCharType="end"/>
            </w:r>
          </w:hyperlink>
        </w:p>
        <w:p w:rsidR="009508CD" w:rsidRDefault="009508CD">
          <w:pPr>
            <w:pStyle w:val="TOC2"/>
            <w:tabs>
              <w:tab w:val="right" w:leader="dot" w:pos="10790"/>
            </w:tabs>
            <w:rPr>
              <w:rFonts w:cstheme="minorBidi"/>
              <w:noProof/>
            </w:rPr>
          </w:pPr>
          <w:hyperlink w:anchor="_Toc484008038" w:history="1">
            <w:r w:rsidRPr="00897054">
              <w:rPr>
                <w:rStyle w:val="Hyperlink"/>
                <w:noProof/>
              </w:rPr>
              <w:t>Droste-Effect-Web.html</w:t>
            </w:r>
            <w:r>
              <w:rPr>
                <w:noProof/>
                <w:webHidden/>
              </w:rPr>
              <w:tab/>
            </w:r>
            <w:r>
              <w:rPr>
                <w:noProof/>
                <w:webHidden/>
              </w:rPr>
              <w:fldChar w:fldCharType="begin"/>
            </w:r>
            <w:r>
              <w:rPr>
                <w:noProof/>
                <w:webHidden/>
              </w:rPr>
              <w:instrText xml:space="preserve"> PAGEREF _Toc484008038 \h </w:instrText>
            </w:r>
            <w:r>
              <w:rPr>
                <w:noProof/>
                <w:webHidden/>
              </w:rPr>
            </w:r>
            <w:r>
              <w:rPr>
                <w:noProof/>
                <w:webHidden/>
              </w:rPr>
              <w:fldChar w:fldCharType="separate"/>
            </w:r>
            <w:r>
              <w:rPr>
                <w:noProof/>
                <w:webHidden/>
              </w:rPr>
              <w:t>6</w:t>
            </w:r>
            <w:r>
              <w:rPr>
                <w:noProof/>
                <w:webHidden/>
              </w:rPr>
              <w:fldChar w:fldCharType="end"/>
            </w:r>
          </w:hyperlink>
        </w:p>
        <w:p w:rsidR="009508CD" w:rsidRDefault="009508CD">
          <w:pPr>
            <w:pStyle w:val="TOC3"/>
            <w:tabs>
              <w:tab w:val="right" w:leader="dot" w:pos="10790"/>
            </w:tabs>
            <w:rPr>
              <w:rFonts w:cstheme="minorBidi"/>
              <w:noProof/>
            </w:rPr>
          </w:pPr>
          <w:hyperlink w:anchor="_Toc484008039" w:history="1">
            <w:r w:rsidRPr="00897054">
              <w:rPr>
                <w:rStyle w:val="Hyperlink"/>
                <w:noProof/>
              </w:rPr>
              <w:t>Code</w:t>
            </w:r>
            <w:r>
              <w:rPr>
                <w:noProof/>
                <w:webHidden/>
              </w:rPr>
              <w:tab/>
            </w:r>
            <w:r>
              <w:rPr>
                <w:noProof/>
                <w:webHidden/>
              </w:rPr>
              <w:fldChar w:fldCharType="begin"/>
            </w:r>
            <w:r>
              <w:rPr>
                <w:noProof/>
                <w:webHidden/>
              </w:rPr>
              <w:instrText xml:space="preserve"> PAGEREF _Toc484008039 \h </w:instrText>
            </w:r>
            <w:r>
              <w:rPr>
                <w:noProof/>
                <w:webHidden/>
              </w:rPr>
            </w:r>
            <w:r>
              <w:rPr>
                <w:noProof/>
                <w:webHidden/>
              </w:rPr>
              <w:fldChar w:fldCharType="separate"/>
            </w:r>
            <w:r>
              <w:rPr>
                <w:noProof/>
                <w:webHidden/>
              </w:rPr>
              <w:t>6</w:t>
            </w:r>
            <w:r>
              <w:rPr>
                <w:noProof/>
                <w:webHidden/>
              </w:rPr>
              <w:fldChar w:fldCharType="end"/>
            </w:r>
          </w:hyperlink>
        </w:p>
        <w:p w:rsidR="009508CD" w:rsidRDefault="009508CD">
          <w:pPr>
            <w:pStyle w:val="TOC3"/>
            <w:tabs>
              <w:tab w:val="right" w:leader="dot" w:pos="10790"/>
            </w:tabs>
            <w:rPr>
              <w:rFonts w:cstheme="minorBidi"/>
              <w:noProof/>
            </w:rPr>
          </w:pPr>
          <w:hyperlink w:anchor="_Toc484008040" w:history="1">
            <w:r w:rsidRPr="00897054">
              <w:rPr>
                <w:rStyle w:val="Hyperlink"/>
                <w:noProof/>
              </w:rPr>
              <w:t>Input/Output</w:t>
            </w:r>
            <w:r>
              <w:rPr>
                <w:noProof/>
                <w:webHidden/>
              </w:rPr>
              <w:tab/>
            </w:r>
            <w:r>
              <w:rPr>
                <w:noProof/>
                <w:webHidden/>
              </w:rPr>
              <w:fldChar w:fldCharType="begin"/>
            </w:r>
            <w:r>
              <w:rPr>
                <w:noProof/>
                <w:webHidden/>
              </w:rPr>
              <w:instrText xml:space="preserve"> PAGEREF _Toc484008040 \h </w:instrText>
            </w:r>
            <w:r>
              <w:rPr>
                <w:noProof/>
                <w:webHidden/>
              </w:rPr>
            </w:r>
            <w:r>
              <w:rPr>
                <w:noProof/>
                <w:webHidden/>
              </w:rPr>
              <w:fldChar w:fldCharType="separate"/>
            </w:r>
            <w:r>
              <w:rPr>
                <w:noProof/>
                <w:webHidden/>
              </w:rPr>
              <w:t>9</w:t>
            </w:r>
            <w:r>
              <w:rPr>
                <w:noProof/>
                <w:webHidden/>
              </w:rPr>
              <w:fldChar w:fldCharType="end"/>
            </w:r>
          </w:hyperlink>
        </w:p>
        <w:p w:rsidR="009508CD" w:rsidRDefault="009508CD">
          <w:pPr>
            <w:pStyle w:val="TOC3"/>
            <w:tabs>
              <w:tab w:val="right" w:leader="dot" w:pos="10790"/>
            </w:tabs>
            <w:rPr>
              <w:rFonts w:cstheme="minorBidi"/>
              <w:noProof/>
            </w:rPr>
          </w:pPr>
          <w:hyperlink w:anchor="_Toc484008041" w:history="1">
            <w:r w:rsidRPr="00897054">
              <w:rPr>
                <w:rStyle w:val="Hyperlink"/>
                <w:noProof/>
              </w:rPr>
              <w:t>Gallery</w:t>
            </w:r>
            <w:r>
              <w:rPr>
                <w:noProof/>
                <w:webHidden/>
              </w:rPr>
              <w:tab/>
            </w:r>
            <w:r>
              <w:rPr>
                <w:noProof/>
                <w:webHidden/>
              </w:rPr>
              <w:fldChar w:fldCharType="begin"/>
            </w:r>
            <w:r>
              <w:rPr>
                <w:noProof/>
                <w:webHidden/>
              </w:rPr>
              <w:instrText xml:space="preserve"> PAGEREF _Toc484008041 \h </w:instrText>
            </w:r>
            <w:r>
              <w:rPr>
                <w:noProof/>
                <w:webHidden/>
              </w:rPr>
            </w:r>
            <w:r>
              <w:rPr>
                <w:noProof/>
                <w:webHidden/>
              </w:rPr>
              <w:fldChar w:fldCharType="separate"/>
            </w:r>
            <w:r>
              <w:rPr>
                <w:noProof/>
                <w:webHidden/>
              </w:rPr>
              <w:t>10</w:t>
            </w:r>
            <w:r>
              <w:rPr>
                <w:noProof/>
                <w:webHidden/>
              </w:rPr>
              <w:fldChar w:fldCharType="end"/>
            </w:r>
          </w:hyperlink>
        </w:p>
        <w:p w:rsidR="009508CD" w:rsidRDefault="009508CD">
          <w:pPr>
            <w:pStyle w:val="TOC1"/>
            <w:tabs>
              <w:tab w:val="right" w:leader="dot" w:pos="10790"/>
            </w:tabs>
            <w:rPr>
              <w:rFonts w:cstheme="minorBidi"/>
              <w:noProof/>
            </w:rPr>
          </w:pPr>
          <w:hyperlink w:anchor="_Toc484008042" w:history="1">
            <w:r w:rsidRPr="00897054">
              <w:rPr>
                <w:rStyle w:val="Hyperlink"/>
                <w:noProof/>
              </w:rPr>
              <w:t>Paper: Image Manipulation Techniques Exploring Escher and Non-Euclidean Space</w:t>
            </w:r>
            <w:r>
              <w:rPr>
                <w:noProof/>
                <w:webHidden/>
              </w:rPr>
              <w:tab/>
            </w:r>
            <w:r>
              <w:rPr>
                <w:noProof/>
                <w:webHidden/>
              </w:rPr>
              <w:fldChar w:fldCharType="begin"/>
            </w:r>
            <w:r>
              <w:rPr>
                <w:noProof/>
                <w:webHidden/>
              </w:rPr>
              <w:instrText xml:space="preserve"> PAGEREF _Toc484008042 \h </w:instrText>
            </w:r>
            <w:r>
              <w:rPr>
                <w:noProof/>
                <w:webHidden/>
              </w:rPr>
            </w:r>
            <w:r>
              <w:rPr>
                <w:noProof/>
                <w:webHidden/>
              </w:rPr>
              <w:fldChar w:fldCharType="separate"/>
            </w:r>
            <w:r>
              <w:rPr>
                <w:noProof/>
                <w:webHidden/>
              </w:rPr>
              <w:t>10</w:t>
            </w:r>
            <w:r>
              <w:rPr>
                <w:noProof/>
                <w:webHidden/>
              </w:rPr>
              <w:fldChar w:fldCharType="end"/>
            </w:r>
          </w:hyperlink>
        </w:p>
        <w:p w:rsidR="009508CD" w:rsidRDefault="009508CD">
          <w:pPr>
            <w:pStyle w:val="TOC2"/>
            <w:tabs>
              <w:tab w:val="right" w:leader="dot" w:pos="10790"/>
            </w:tabs>
            <w:rPr>
              <w:rFonts w:cstheme="minorBidi"/>
              <w:noProof/>
            </w:rPr>
          </w:pPr>
          <w:hyperlink w:anchor="_Toc484008043" w:history="1">
            <w:r w:rsidRPr="00897054">
              <w:rPr>
                <w:rStyle w:val="Hyperlink"/>
                <w:noProof/>
              </w:rPr>
              <w:t>Note:</w:t>
            </w:r>
            <w:r>
              <w:rPr>
                <w:noProof/>
                <w:webHidden/>
              </w:rPr>
              <w:tab/>
            </w:r>
            <w:r>
              <w:rPr>
                <w:noProof/>
                <w:webHidden/>
              </w:rPr>
              <w:fldChar w:fldCharType="begin"/>
            </w:r>
            <w:r>
              <w:rPr>
                <w:noProof/>
                <w:webHidden/>
              </w:rPr>
              <w:instrText xml:space="preserve"> PAGEREF _Toc484008043 \h </w:instrText>
            </w:r>
            <w:r>
              <w:rPr>
                <w:noProof/>
                <w:webHidden/>
              </w:rPr>
            </w:r>
            <w:r>
              <w:rPr>
                <w:noProof/>
                <w:webHidden/>
              </w:rPr>
              <w:fldChar w:fldCharType="separate"/>
            </w:r>
            <w:r>
              <w:rPr>
                <w:noProof/>
                <w:webHidden/>
              </w:rPr>
              <w:t>10</w:t>
            </w:r>
            <w:r>
              <w:rPr>
                <w:noProof/>
                <w:webHidden/>
              </w:rPr>
              <w:fldChar w:fldCharType="end"/>
            </w:r>
          </w:hyperlink>
        </w:p>
        <w:p w:rsidR="009508CD" w:rsidRDefault="009508CD">
          <w:pPr>
            <w:pStyle w:val="TOC2"/>
            <w:tabs>
              <w:tab w:val="right" w:leader="dot" w:pos="10790"/>
            </w:tabs>
            <w:rPr>
              <w:rFonts w:cstheme="minorBidi"/>
              <w:noProof/>
            </w:rPr>
          </w:pPr>
          <w:hyperlink w:anchor="_Toc484008044" w:history="1">
            <w:r w:rsidRPr="00897054">
              <w:rPr>
                <w:rStyle w:val="Hyperlink"/>
                <w:noProof/>
              </w:rPr>
              <w:t>Pdf</w:t>
            </w:r>
            <w:r>
              <w:rPr>
                <w:noProof/>
                <w:webHidden/>
              </w:rPr>
              <w:tab/>
            </w:r>
            <w:r>
              <w:rPr>
                <w:noProof/>
                <w:webHidden/>
              </w:rPr>
              <w:fldChar w:fldCharType="begin"/>
            </w:r>
            <w:r>
              <w:rPr>
                <w:noProof/>
                <w:webHidden/>
              </w:rPr>
              <w:instrText xml:space="preserve"> PAGEREF _Toc484008044 \h </w:instrText>
            </w:r>
            <w:r>
              <w:rPr>
                <w:noProof/>
                <w:webHidden/>
              </w:rPr>
            </w:r>
            <w:r>
              <w:rPr>
                <w:noProof/>
                <w:webHidden/>
              </w:rPr>
              <w:fldChar w:fldCharType="separate"/>
            </w:r>
            <w:r>
              <w:rPr>
                <w:noProof/>
                <w:webHidden/>
              </w:rPr>
              <w:t>11</w:t>
            </w:r>
            <w:r>
              <w:rPr>
                <w:noProof/>
                <w:webHidden/>
              </w:rPr>
              <w:fldChar w:fldCharType="end"/>
            </w:r>
          </w:hyperlink>
        </w:p>
        <w:p w:rsidR="009508CD" w:rsidRDefault="009508CD">
          <w:pPr>
            <w:pStyle w:val="TOC2"/>
            <w:tabs>
              <w:tab w:val="right" w:leader="dot" w:pos="10790"/>
            </w:tabs>
            <w:rPr>
              <w:rFonts w:cstheme="minorBidi"/>
              <w:noProof/>
            </w:rPr>
          </w:pPr>
          <w:hyperlink w:anchor="_Toc484008045" w:history="1">
            <w:r w:rsidRPr="00897054">
              <w:rPr>
                <w:rStyle w:val="Hyperlink"/>
                <w:noProof/>
              </w:rPr>
              <w:t>Latex Code</w:t>
            </w:r>
            <w:r>
              <w:rPr>
                <w:noProof/>
                <w:webHidden/>
              </w:rPr>
              <w:tab/>
            </w:r>
            <w:r>
              <w:rPr>
                <w:noProof/>
                <w:webHidden/>
              </w:rPr>
              <w:fldChar w:fldCharType="begin"/>
            </w:r>
            <w:r>
              <w:rPr>
                <w:noProof/>
                <w:webHidden/>
              </w:rPr>
              <w:instrText xml:space="preserve"> PAGEREF _Toc484008045 \h </w:instrText>
            </w:r>
            <w:r>
              <w:rPr>
                <w:noProof/>
                <w:webHidden/>
              </w:rPr>
            </w:r>
            <w:r>
              <w:rPr>
                <w:noProof/>
                <w:webHidden/>
              </w:rPr>
              <w:fldChar w:fldCharType="separate"/>
            </w:r>
            <w:r>
              <w:rPr>
                <w:noProof/>
                <w:webHidden/>
              </w:rPr>
              <w:t>14</w:t>
            </w:r>
            <w:r>
              <w:rPr>
                <w:noProof/>
                <w:webHidden/>
              </w:rPr>
              <w:fldChar w:fldCharType="end"/>
            </w:r>
          </w:hyperlink>
        </w:p>
        <w:p w:rsidR="009508CD" w:rsidRDefault="009508CD">
          <w:pPr>
            <w:pStyle w:val="TOC1"/>
            <w:tabs>
              <w:tab w:val="right" w:leader="dot" w:pos="10790"/>
            </w:tabs>
            <w:rPr>
              <w:rFonts w:cstheme="minorBidi"/>
              <w:noProof/>
            </w:rPr>
          </w:pPr>
          <w:hyperlink w:anchor="_Toc484008046" w:history="1">
            <w:r w:rsidRPr="00897054">
              <w:rPr>
                <w:rStyle w:val="Hyperlink"/>
                <w:noProof/>
              </w:rPr>
              <w:t>Sources</w:t>
            </w:r>
            <w:r>
              <w:rPr>
                <w:noProof/>
                <w:webHidden/>
              </w:rPr>
              <w:tab/>
            </w:r>
            <w:r>
              <w:rPr>
                <w:noProof/>
                <w:webHidden/>
              </w:rPr>
              <w:fldChar w:fldCharType="begin"/>
            </w:r>
            <w:r>
              <w:rPr>
                <w:noProof/>
                <w:webHidden/>
              </w:rPr>
              <w:instrText xml:space="preserve"> PAGEREF _Toc484008046 \h </w:instrText>
            </w:r>
            <w:r>
              <w:rPr>
                <w:noProof/>
                <w:webHidden/>
              </w:rPr>
            </w:r>
            <w:r>
              <w:rPr>
                <w:noProof/>
                <w:webHidden/>
              </w:rPr>
              <w:fldChar w:fldCharType="separate"/>
            </w:r>
            <w:r>
              <w:rPr>
                <w:noProof/>
                <w:webHidden/>
              </w:rPr>
              <w:t>15</w:t>
            </w:r>
            <w:r>
              <w:rPr>
                <w:noProof/>
                <w:webHidden/>
              </w:rPr>
              <w:fldChar w:fldCharType="end"/>
            </w:r>
          </w:hyperlink>
        </w:p>
        <w:p w:rsidR="000846A1" w:rsidRDefault="000846A1">
          <w:r>
            <w:rPr>
              <w:b/>
              <w:bCs/>
              <w:noProof/>
            </w:rPr>
            <w:fldChar w:fldCharType="end"/>
          </w:r>
        </w:p>
      </w:sdtContent>
    </w:sdt>
    <w:p w:rsidR="000846A1" w:rsidRDefault="000846A1">
      <w:r>
        <w:br w:type="page"/>
      </w:r>
    </w:p>
    <w:p w:rsidR="003B5719" w:rsidRPr="003B5719" w:rsidRDefault="003B5719" w:rsidP="003B5719"/>
    <w:p w:rsidR="0068516C" w:rsidRDefault="003B5719" w:rsidP="000E1E12">
      <w:pPr>
        <w:pStyle w:val="Heading1"/>
      </w:pPr>
      <w:bookmarkStart w:id="2" w:name="_Toc484008028"/>
      <w:r>
        <w:t>TI</w:t>
      </w:r>
      <w:r w:rsidR="000E1E12">
        <w:t>meline and Milestones</w:t>
      </w:r>
      <w:bookmarkEnd w:id="2"/>
    </w:p>
    <w:p w:rsidR="003B5719" w:rsidRPr="003B5719" w:rsidRDefault="003B5719" w:rsidP="003B5719">
      <w:r>
        <w:t xml:space="preserve">After discussing with Scott </w:t>
      </w:r>
      <w:proofErr w:type="spellStart"/>
      <w:r>
        <w:t>Leutenegger</w:t>
      </w:r>
      <w:proofErr w:type="spellEnd"/>
      <w:r>
        <w:t xml:space="preserve"> potential topics for my Independent Study, I decided to attempt to recreate the </w:t>
      </w:r>
      <w:proofErr w:type="spellStart"/>
      <w:r>
        <w:t>Droste</w:t>
      </w:r>
      <w:proofErr w:type="spellEnd"/>
      <w:r>
        <w:t xml:space="preserve"> Effect computationally. I reference a publication called “The </w:t>
      </w:r>
      <w:proofErr w:type="spellStart"/>
      <w:r>
        <w:t>Droste</w:t>
      </w:r>
      <w:proofErr w:type="spellEnd"/>
      <w:r>
        <w:t xml:space="preserve"> Effect Image Transformation” by Jos Leys. This paper describes the mathematical transformations required to create the </w:t>
      </w:r>
      <w:proofErr w:type="spellStart"/>
      <w:r>
        <w:t>Droste</w:t>
      </w:r>
      <w:proofErr w:type="spellEnd"/>
      <w:r>
        <w:t xml:space="preserve"> Effect. These include transformations across the </w:t>
      </w:r>
      <w:r>
        <w:rPr>
          <w:i/>
        </w:rPr>
        <w:t>z</w:t>
      </w:r>
      <w:r>
        <w:t xml:space="preserve"> axis. As it is not yet the end of the quarter, </w:t>
      </w:r>
      <w:proofErr w:type="gramStart"/>
      <w:r>
        <w:t>all of</w:t>
      </w:r>
      <w:proofErr w:type="gramEnd"/>
      <w:r>
        <w:t xml:space="preserve"> this information is considered a work-in-progress. Upon the initialization of the project, Scott said that I should create a timeline with milestones. I have created the following timeline which I have kept up to date. I discussed with Scott biweekly and gave him updates on my progress biweekly.</w:t>
      </w:r>
    </w:p>
    <w:p w:rsidR="000E1E12" w:rsidRPr="000E1E12" w:rsidRDefault="003B5719" w:rsidP="003B5719">
      <w:pPr>
        <w:pStyle w:val="Heading2"/>
      </w:pPr>
      <w:bookmarkStart w:id="3" w:name="_Toc484008029"/>
      <w:r>
        <w:rPr>
          <w:rStyle w:val="Heading3Char"/>
          <w:b/>
          <w:bCs/>
        </w:rPr>
        <w:t>WEEK</w:t>
      </w:r>
      <w:r w:rsidR="000E1E12" w:rsidRPr="000E1E12">
        <w:rPr>
          <w:rStyle w:val="Heading3Char"/>
          <w:b/>
          <w:bCs/>
        </w:rPr>
        <w:t xml:space="preserve"> 1</w:t>
      </w:r>
      <w:r w:rsidR="000E1E12" w:rsidRPr="000E1E12">
        <w:t>:</w:t>
      </w:r>
      <w:bookmarkEnd w:id="3"/>
      <w:r w:rsidR="000E1E12" w:rsidRPr="000E1E12">
        <w:t xml:space="preserve"> </w:t>
      </w:r>
    </w:p>
    <w:p w:rsidR="000E1E12" w:rsidRPr="0068516C" w:rsidRDefault="000E1E12" w:rsidP="000E1E12">
      <w:pPr>
        <w:pStyle w:val="ListParagraph"/>
        <w:numPr>
          <w:ilvl w:val="0"/>
          <w:numId w:val="35"/>
        </w:numPr>
      </w:pPr>
      <w:r>
        <w:t>Start research on what software/programming language/programming packages are being used.</w:t>
      </w:r>
    </w:p>
    <w:p w:rsidR="000E1E12" w:rsidRDefault="000E1E12" w:rsidP="000E1E12">
      <w:pPr>
        <w:rPr>
          <w:b/>
        </w:rPr>
      </w:pPr>
    </w:p>
    <w:p w:rsidR="000E1E12" w:rsidRPr="0068516C" w:rsidRDefault="000E1E12" w:rsidP="000E1E12">
      <w:pPr>
        <w:pStyle w:val="Heading2"/>
      </w:pPr>
      <w:bookmarkStart w:id="4" w:name="_Toc484008030"/>
      <w:r w:rsidRPr="0068516C">
        <w:t>Week 3:</w:t>
      </w:r>
      <w:bookmarkEnd w:id="4"/>
      <w:r w:rsidRPr="0068516C">
        <w:t xml:space="preserve">   </w:t>
      </w:r>
    </w:p>
    <w:p w:rsidR="000E1E12" w:rsidRPr="0068516C" w:rsidRDefault="000E1E12" w:rsidP="000E1E12">
      <w:pPr>
        <w:pStyle w:val="ListParagraph"/>
        <w:numPr>
          <w:ilvl w:val="0"/>
          <w:numId w:val="34"/>
        </w:numPr>
      </w:pPr>
      <w:r w:rsidRPr="0068516C">
        <w:t>Read through paper</w:t>
      </w:r>
    </w:p>
    <w:p w:rsidR="000E1E12" w:rsidRPr="0068516C" w:rsidRDefault="000E1E12" w:rsidP="000E1E12">
      <w:pPr>
        <w:pStyle w:val="ListParagraph"/>
        <w:numPr>
          <w:ilvl w:val="0"/>
          <w:numId w:val="34"/>
        </w:numPr>
      </w:pPr>
      <w:r w:rsidRPr="0068516C">
        <w:t>have general algorithm determined and how it is going to be implemented (with</w:t>
      </w:r>
    </w:p>
    <w:p w:rsidR="000E1E12" w:rsidRPr="0068516C" w:rsidRDefault="000E1E12" w:rsidP="000E1E12">
      <w:pPr>
        <w:pStyle w:val="ListParagraph"/>
        <w:numPr>
          <w:ilvl w:val="0"/>
          <w:numId w:val="34"/>
        </w:numPr>
      </w:pPr>
      <w:r w:rsidRPr="0068516C">
        <w:t>math technique and with which software/visual representation method)</w:t>
      </w:r>
    </w:p>
    <w:p w:rsidR="000E1E12" w:rsidRPr="0068516C" w:rsidRDefault="000E1E12" w:rsidP="000E1E12">
      <w:pPr>
        <w:pStyle w:val="ListParagraph"/>
        <w:numPr>
          <w:ilvl w:val="0"/>
          <w:numId w:val="34"/>
        </w:numPr>
      </w:pPr>
      <w:r w:rsidRPr="0068516C">
        <w:t xml:space="preserve">Plan to implement in 3 different ways (maybe different mathematical techniques, </w:t>
      </w:r>
    </w:p>
    <w:p w:rsidR="000E1E12" w:rsidRPr="0068516C" w:rsidRDefault="000E1E12" w:rsidP="000E1E12">
      <w:pPr>
        <w:pStyle w:val="ListParagraph"/>
        <w:numPr>
          <w:ilvl w:val="0"/>
          <w:numId w:val="34"/>
        </w:numPr>
      </w:pPr>
      <w:r w:rsidRPr="0068516C">
        <w:t>different software, or visual representation methods (</w:t>
      </w:r>
      <w:proofErr w:type="spellStart"/>
      <w:r w:rsidRPr="0068516C">
        <w:t>ie</w:t>
      </w:r>
      <w:proofErr w:type="spellEnd"/>
      <w:r w:rsidRPr="0068516C">
        <w:t xml:space="preserve"> 2d, 3d)</w:t>
      </w:r>
    </w:p>
    <w:p w:rsidR="000E1E12" w:rsidRPr="0068516C" w:rsidRDefault="000E1E12" w:rsidP="000E1E12">
      <w:pPr>
        <w:pStyle w:val="ListParagraph"/>
        <w:numPr>
          <w:ilvl w:val="0"/>
          <w:numId w:val="34"/>
        </w:numPr>
      </w:pPr>
      <w:r w:rsidRPr="0068516C">
        <w:t>Have notes explicitly defining plan, tools I plan to use (graphics software, math)</w:t>
      </w:r>
    </w:p>
    <w:p w:rsidR="000E1E12" w:rsidRPr="0068516C" w:rsidRDefault="000E1E12" w:rsidP="000E1E12">
      <w:pPr>
        <w:pStyle w:val="ListParagraph"/>
        <w:numPr>
          <w:ilvl w:val="0"/>
          <w:numId w:val="34"/>
        </w:numPr>
      </w:pPr>
      <w:r w:rsidRPr="0068516C">
        <w:t>initial thoughts (Introduction) written for paper discussing steps taken which</w:t>
      </w:r>
    </w:p>
    <w:p w:rsidR="000E1E12" w:rsidRPr="0068516C" w:rsidRDefault="000E1E12" w:rsidP="000E1E12">
      <w:pPr>
        <w:pStyle w:val="ListParagraph"/>
        <w:numPr>
          <w:ilvl w:val="0"/>
          <w:numId w:val="34"/>
        </w:numPr>
      </w:pPr>
      <w:r w:rsidRPr="0068516C">
        <w:t>includes diagrams of complete planned process</w:t>
      </w:r>
    </w:p>
    <w:p w:rsidR="000E1E12" w:rsidRPr="0068516C" w:rsidRDefault="000E1E12" w:rsidP="000E1E12">
      <w:pPr>
        <w:pStyle w:val="ListParagraph"/>
        <w:numPr>
          <w:ilvl w:val="0"/>
          <w:numId w:val="34"/>
        </w:numPr>
      </w:pPr>
      <w:r w:rsidRPr="0068516C">
        <w:t>(Since this paper is mostly mathematical, I want to focus my writing about how I implemented it computationally.)</w:t>
      </w:r>
    </w:p>
    <w:p w:rsidR="000E1E12" w:rsidRPr="0068516C" w:rsidRDefault="000E1E12" w:rsidP="000E1E12">
      <w:pPr>
        <w:pStyle w:val="Heading2"/>
      </w:pPr>
      <w:bookmarkStart w:id="5" w:name="_Toc484008031"/>
      <w:r w:rsidRPr="0068516C">
        <w:t>Week 5:</w:t>
      </w:r>
      <w:bookmarkEnd w:id="5"/>
    </w:p>
    <w:p w:rsidR="000E1E12" w:rsidRPr="0068516C" w:rsidRDefault="000E1E12" w:rsidP="000E1E12">
      <w:pPr>
        <w:pStyle w:val="ListParagraph"/>
        <w:numPr>
          <w:ilvl w:val="0"/>
          <w:numId w:val="36"/>
        </w:numPr>
      </w:pPr>
      <w:r w:rsidRPr="0068516C">
        <w:t>Have initial algorithm figured out more explicitly.</w:t>
      </w:r>
    </w:p>
    <w:p w:rsidR="000E1E12" w:rsidRPr="0068516C" w:rsidRDefault="000E1E12" w:rsidP="000E1E12">
      <w:pPr>
        <w:pStyle w:val="ListParagraph"/>
        <w:numPr>
          <w:ilvl w:val="0"/>
          <w:numId w:val="36"/>
        </w:numPr>
      </w:pPr>
      <w:r w:rsidRPr="0068516C">
        <w:t>Have initial implementation working</w:t>
      </w:r>
    </w:p>
    <w:p w:rsidR="000E1E12" w:rsidRPr="0068516C" w:rsidRDefault="000E1E12" w:rsidP="000E1E12">
      <w:pPr>
        <w:pStyle w:val="ListParagraph"/>
        <w:numPr>
          <w:ilvl w:val="0"/>
          <w:numId w:val="36"/>
        </w:numPr>
      </w:pPr>
      <w:r w:rsidRPr="0068516C">
        <w:t>Have writing done about algorithm implementation</w:t>
      </w:r>
    </w:p>
    <w:p w:rsidR="000E1E12" w:rsidRPr="0068516C" w:rsidRDefault="000E1E12" w:rsidP="000E1E12">
      <w:pPr>
        <w:pStyle w:val="ListParagraph"/>
        <w:numPr>
          <w:ilvl w:val="0"/>
          <w:numId w:val="36"/>
        </w:numPr>
      </w:pPr>
      <w:r w:rsidRPr="0068516C">
        <w:t>Created GitHub repo with readme</w:t>
      </w:r>
    </w:p>
    <w:p w:rsidR="000E1E12" w:rsidRPr="0068516C" w:rsidRDefault="000E1E12" w:rsidP="000E1E12">
      <w:pPr>
        <w:pStyle w:val="Heading2"/>
      </w:pPr>
      <w:bookmarkStart w:id="6" w:name="_Toc484008032"/>
      <w:r w:rsidRPr="0068516C">
        <w:t>Week 7:</w:t>
      </w:r>
      <w:bookmarkEnd w:id="6"/>
    </w:p>
    <w:p w:rsidR="000E1E12" w:rsidRPr="0068516C" w:rsidRDefault="000E1E12" w:rsidP="000E1E12">
      <w:pPr>
        <w:pStyle w:val="ListParagraph"/>
        <w:numPr>
          <w:ilvl w:val="0"/>
          <w:numId w:val="37"/>
        </w:numPr>
      </w:pPr>
      <w:r w:rsidRPr="0068516C">
        <w:t>Have developed implementation for each method</w:t>
      </w:r>
    </w:p>
    <w:p w:rsidR="000E1E12" w:rsidRPr="0068516C" w:rsidRDefault="000E1E12" w:rsidP="000E1E12">
      <w:pPr>
        <w:pStyle w:val="ListParagraph"/>
        <w:numPr>
          <w:ilvl w:val="0"/>
          <w:numId w:val="37"/>
        </w:numPr>
      </w:pPr>
      <w:r w:rsidRPr="0068516C">
        <w:t>Develop further algorithm implementation writing</w:t>
      </w:r>
    </w:p>
    <w:p w:rsidR="000E1E12" w:rsidRPr="0068516C" w:rsidRDefault="000E1E12" w:rsidP="000E1E12">
      <w:pPr>
        <w:pStyle w:val="ListParagraph"/>
        <w:numPr>
          <w:ilvl w:val="0"/>
          <w:numId w:val="37"/>
        </w:numPr>
      </w:pPr>
      <w:r w:rsidRPr="0068516C">
        <w:t>Have writing done about issues/solutions, conclusion, and afterthoughts</w:t>
      </w:r>
    </w:p>
    <w:p w:rsidR="000E1E12" w:rsidRPr="0068516C" w:rsidRDefault="000E1E12" w:rsidP="000E1E12">
      <w:pPr>
        <w:pStyle w:val="Heading2"/>
      </w:pPr>
      <w:bookmarkStart w:id="7" w:name="_Toc484008033"/>
      <w:r w:rsidRPr="0068516C">
        <w:t>Week 9:</w:t>
      </w:r>
      <w:bookmarkEnd w:id="7"/>
    </w:p>
    <w:p w:rsidR="000E1E12" w:rsidRPr="0068516C" w:rsidRDefault="000E1E12" w:rsidP="000E1E12">
      <w:pPr>
        <w:pStyle w:val="ListParagraph"/>
        <w:numPr>
          <w:ilvl w:val="0"/>
          <w:numId w:val="38"/>
        </w:numPr>
      </w:pPr>
      <w:r w:rsidRPr="0068516C">
        <w:t>Fine tune paper and algorithm techniques</w:t>
      </w:r>
    </w:p>
    <w:p w:rsidR="000E1E12" w:rsidRPr="0068516C" w:rsidRDefault="000E1E12" w:rsidP="000E1E12">
      <w:pPr>
        <w:pStyle w:val="ListParagraph"/>
        <w:numPr>
          <w:ilvl w:val="0"/>
          <w:numId w:val="38"/>
        </w:numPr>
      </w:pPr>
      <w:r w:rsidRPr="0068516C">
        <w:t>Have final code uploaded to GitHub</w:t>
      </w:r>
    </w:p>
    <w:p w:rsidR="000E1E12" w:rsidRPr="0068516C" w:rsidRDefault="000E1E12" w:rsidP="000E1E12">
      <w:pPr>
        <w:pStyle w:val="ListParagraph"/>
        <w:numPr>
          <w:ilvl w:val="0"/>
          <w:numId w:val="38"/>
        </w:numPr>
      </w:pPr>
      <w:r w:rsidRPr="0068516C">
        <w:t>Have final implementation for all three ways</w:t>
      </w:r>
    </w:p>
    <w:p w:rsidR="0068516C" w:rsidRDefault="0068516C" w:rsidP="0068516C"/>
    <w:p w:rsidR="000E1E12" w:rsidRDefault="000E1E12" w:rsidP="0068516C"/>
    <w:p w:rsidR="000E1E12" w:rsidRDefault="000E1E12" w:rsidP="0068516C"/>
    <w:p w:rsidR="003B5719" w:rsidRDefault="003B5719" w:rsidP="0068516C"/>
    <w:p w:rsidR="0068516C" w:rsidRDefault="000E1E12" w:rsidP="0068516C">
      <w:pPr>
        <w:pStyle w:val="Heading1"/>
      </w:pPr>
      <w:bookmarkStart w:id="8" w:name="_Toc484008034"/>
      <w:r>
        <w:lastRenderedPageBreak/>
        <w:t>GitHub Code</w:t>
      </w:r>
      <w:bookmarkEnd w:id="8"/>
    </w:p>
    <w:p w:rsidR="000E1E12" w:rsidRDefault="000E1E12" w:rsidP="000E1E12">
      <w:r>
        <w:t xml:space="preserve">My code for all my work is uploaded to GitHub. (link: </w:t>
      </w:r>
      <w:hyperlink r:id="rId12" w:history="1">
        <w:r w:rsidRPr="000E1E12">
          <w:rPr>
            <w:rStyle w:val="Hyperlink"/>
          </w:rPr>
          <w:t>https://github.com/hannahapuan/droste-effect</w:t>
        </w:r>
      </w:hyperlink>
      <w:r>
        <w:t>)</w:t>
      </w:r>
    </w:p>
    <w:p w:rsidR="000E1E12" w:rsidRPr="000E1E12" w:rsidRDefault="000E1E12" w:rsidP="000E1E12">
      <w:r>
        <w:t>I will also attach some of the</w:t>
      </w:r>
      <w:r w:rsidR="003B5719">
        <w:t xml:space="preserve"> main</w:t>
      </w:r>
      <w:r>
        <w:t xml:space="preserve"> code documents on here if you do not wish to look at the GitHub.</w:t>
      </w:r>
      <w:r w:rsidR="001C3B07">
        <w:t xml:space="preserve"> However, I will continue to update the GitHub</w:t>
      </w:r>
    </w:p>
    <w:p w:rsidR="0068516C" w:rsidRDefault="001C3B07" w:rsidP="0068516C">
      <w:r>
        <w:t xml:space="preserve">My initial implementation was with a programming language called Python using the Python math package </w:t>
      </w:r>
      <w:proofErr w:type="spellStart"/>
      <w:r>
        <w:t>Numpy</w:t>
      </w:r>
      <w:proofErr w:type="spellEnd"/>
      <w:r>
        <w:t>.</w:t>
      </w:r>
    </w:p>
    <w:p w:rsidR="001C3B07" w:rsidRDefault="001C3B07" w:rsidP="001C3B07">
      <w:pPr>
        <w:pStyle w:val="Heading2"/>
      </w:pPr>
      <w:bookmarkStart w:id="9" w:name="_Toc484008035"/>
      <w:r>
        <w:t>CreateDroste.py</w:t>
      </w:r>
      <w:bookmarkEnd w:id="9"/>
    </w:p>
    <w:p w:rsidR="001C3B07" w:rsidRPr="001C3B07" w:rsidRDefault="001C3B07" w:rsidP="001C3B07">
      <w:pPr>
        <w:pStyle w:val="Heading3"/>
      </w:pPr>
      <w:bookmarkStart w:id="10" w:name="_Toc484008036"/>
      <w:r>
        <w:t>Code</w:t>
      </w:r>
      <w:bookmarkEnd w:id="10"/>
    </w:p>
    <w:tbl>
      <w:tblPr>
        <w:tblStyle w:val="TableGrid"/>
        <w:tblW w:w="0" w:type="auto"/>
        <w:tblLook w:val="04A0" w:firstRow="1" w:lastRow="0" w:firstColumn="1" w:lastColumn="0" w:noHBand="0" w:noVBand="1"/>
      </w:tblPr>
      <w:tblGrid>
        <w:gridCol w:w="10790"/>
      </w:tblGrid>
      <w:tr w:rsidR="001C3B07" w:rsidTr="001C3B07">
        <w:tc>
          <w:tcPr>
            <w:tcW w:w="10790" w:type="dxa"/>
          </w:tcPr>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import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numpy</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as</w:t>
            </w:r>
            <w:r w:rsidRPr="001C3B07">
              <w:rPr>
                <w:rFonts w:ascii="Courier New" w:eastAsia="Times New Roman" w:hAnsi="Courier New" w:cs="Courier New"/>
                <w:color w:val="000000"/>
              </w:rPr>
              <w:t xml:space="preserve"> np</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import</w:t>
            </w:r>
            <w:r w:rsidRPr="001C3B07">
              <w:rPr>
                <w:rFonts w:ascii="Courier New" w:eastAsia="Times New Roman" w:hAnsi="Courier New" w:cs="Courier New"/>
                <w:color w:val="000000"/>
              </w:rPr>
              <w:t xml:space="preserve"> math</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from</w:t>
            </w:r>
            <w:r w:rsidRPr="001C3B07">
              <w:rPr>
                <w:rFonts w:ascii="Courier New" w:eastAsia="Times New Roman" w:hAnsi="Courier New" w:cs="Courier New"/>
                <w:color w:val="000000"/>
              </w:rPr>
              <w:t xml:space="preserve"> PIL </w:t>
            </w:r>
            <w:r w:rsidRPr="001C3B07">
              <w:rPr>
                <w:rFonts w:ascii="Courier New" w:eastAsia="Times New Roman" w:hAnsi="Courier New" w:cs="Courier New"/>
                <w:b/>
                <w:bCs/>
                <w:color w:val="0000FF"/>
              </w:rPr>
              <w:t>import</w:t>
            </w:r>
            <w:r w:rsidRPr="001C3B07">
              <w:rPr>
                <w:rFonts w:ascii="Courier New" w:eastAsia="Times New Roman" w:hAnsi="Courier New" w:cs="Courier New"/>
                <w:color w:val="000000"/>
              </w:rPr>
              <w:t xml:space="preserve"> Image</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ImageDraw</w:t>
            </w:r>
            <w:proofErr w:type="spellEnd"/>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def</w:t>
            </w:r>
            <w:r w:rsidRPr="001C3B07">
              <w:rPr>
                <w:rFonts w:ascii="Courier New" w:eastAsia="Times New Roman" w:hAnsi="Courier New" w:cs="Courier New"/>
                <w:color w:val="000000"/>
              </w:rPr>
              <w:t xml:space="preserve"> </w:t>
            </w:r>
            <w:proofErr w:type="gramStart"/>
            <w:r w:rsidRPr="001C3B07">
              <w:rPr>
                <w:rFonts w:ascii="Courier New" w:eastAsia="Times New Roman" w:hAnsi="Courier New" w:cs="Courier New"/>
                <w:color w:val="FF00FF"/>
              </w:rPr>
              <w:t>main</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gramStart"/>
            <w:r w:rsidRPr="001C3B07">
              <w:rPr>
                <w:rFonts w:ascii="Courier New" w:eastAsia="Times New Roman" w:hAnsi="Courier New" w:cs="Courier New"/>
                <w:b/>
                <w:bCs/>
                <w:color w:val="0000FF"/>
              </w:rPr>
              <w:t>print</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808080"/>
              </w:rPr>
              <w:t>"main code"</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getImage</w:t>
            </w:r>
            <w:proofErr w:type="spellEnd"/>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8000"/>
              </w:rPr>
              <w:t xml:space="preserve">#def </w:t>
            </w:r>
            <w:proofErr w:type="spellStart"/>
            <w:proofErr w:type="gramStart"/>
            <w:r w:rsidRPr="001C3B07">
              <w:rPr>
                <w:rFonts w:ascii="Courier New" w:eastAsia="Times New Roman" w:hAnsi="Courier New" w:cs="Courier New"/>
                <w:color w:val="008000"/>
              </w:rPr>
              <w:t>cartpol</w:t>
            </w:r>
            <w:proofErr w:type="spellEnd"/>
            <w:r w:rsidRPr="001C3B07">
              <w:rPr>
                <w:rFonts w:ascii="Courier New" w:eastAsia="Times New Roman" w:hAnsi="Courier New" w:cs="Courier New"/>
                <w:color w:val="008000"/>
              </w:rPr>
              <w:t>(</w:t>
            </w:r>
            <w:proofErr w:type="gramEnd"/>
            <w:r w:rsidRPr="001C3B07">
              <w:rPr>
                <w:rFonts w:ascii="Courier New" w:eastAsia="Times New Roman" w:hAnsi="Courier New" w:cs="Courier New"/>
                <w:color w:val="008000"/>
              </w:rPr>
              <w:t>x, y):</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8000"/>
              </w:rPr>
              <w:t xml:space="preserve">#    </w:t>
            </w:r>
            <w:proofErr w:type="gramStart"/>
            <w:r w:rsidRPr="001C3B07">
              <w:rPr>
                <w:rFonts w:ascii="Courier New" w:eastAsia="Times New Roman" w:hAnsi="Courier New" w:cs="Courier New"/>
                <w:color w:val="008000"/>
              </w:rPr>
              <w:t>return(</w:t>
            </w:r>
            <w:proofErr w:type="gramEnd"/>
            <w:r w:rsidRPr="001C3B07">
              <w:rPr>
                <w:rFonts w:ascii="Courier New" w:eastAsia="Times New Roman" w:hAnsi="Courier New" w:cs="Courier New"/>
                <w:color w:val="008000"/>
              </w:rPr>
              <w:t>a, b)</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def</w:t>
            </w: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FF00FF"/>
              </w:rPr>
              <w:t>polcart</w:t>
            </w:r>
            <w:proofErr w:type="spellEnd"/>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000000"/>
              </w:rPr>
              <w:t>r</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p</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x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np</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cos</w:t>
            </w:r>
            <w:proofErr w:type="spell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p</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y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np</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sin</w:t>
            </w:r>
            <w:proofErr w:type="spell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p</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gramStart"/>
            <w:r w:rsidRPr="001C3B07">
              <w:rPr>
                <w:rFonts w:ascii="Courier New" w:eastAsia="Times New Roman" w:hAnsi="Courier New" w:cs="Courier New"/>
                <w:b/>
                <w:bCs/>
                <w:color w:val="0000FF"/>
              </w:rPr>
              <w:t>return</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000000"/>
              </w:rPr>
              <w:t>x</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b/>
                <w:bCs/>
                <w:color w:val="0000FF"/>
              </w:rPr>
              <w:t>def</w:t>
            </w: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FF00FF"/>
              </w:rPr>
              <w:t>getImage</w:t>
            </w:r>
            <w:proofErr w:type="spellEnd"/>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count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img</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Image</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new</w:t>
            </w:r>
            <w:proofErr w:type="spellEnd"/>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'RGB</w:t>
            </w:r>
            <w:proofErr w:type="gramStart"/>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"black"</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lang w:val="de-DE"/>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0000"/>
                <w:lang w:val="de-DE"/>
              </w:rPr>
              <w:t xml:space="preserve">pixels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img</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load</w:t>
            </w:r>
            <w:r w:rsidRPr="001C3B07">
              <w:rPr>
                <w:rFonts w:ascii="Courier New" w:eastAsia="Times New Roman" w:hAnsi="Courier New" w:cs="Courier New"/>
                <w:b/>
                <w:bCs/>
                <w:color w:val="000080"/>
                <w:lang w:val="de-DE"/>
              </w:rPr>
              <w:t>()</w:t>
            </w:r>
          </w:p>
          <w:p w:rsidR="001C3B07" w:rsidRPr="001C3B07" w:rsidRDefault="001C3B07" w:rsidP="001C3B07">
            <w:pPr>
              <w:shd w:val="clear" w:color="auto" w:fill="FFFFFF"/>
              <w:rPr>
                <w:rFonts w:ascii="Courier New" w:eastAsia="Times New Roman" w:hAnsi="Courier New" w:cs="Courier New"/>
                <w:color w:val="000000"/>
                <w:lang w:val="de-DE"/>
              </w:rPr>
            </w:pPr>
            <w:r w:rsidRPr="001C3B07">
              <w:rPr>
                <w:rFonts w:ascii="Courier New" w:eastAsia="Times New Roman" w:hAnsi="Courier New" w:cs="Courier New"/>
                <w:color w:val="000000"/>
                <w:lang w:val="de-DE"/>
              </w:rPr>
              <w:t xml:space="preserve">    pixel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pixels</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FF0000"/>
                <w:lang w:val="de-DE"/>
              </w:rPr>
              <w:t>0</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FF0000"/>
                <w:lang w:val="de-DE"/>
              </w:rPr>
              <w:t>0</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w:t>
            </w:r>
            <w:r w:rsidRPr="001C3B07">
              <w:rPr>
                <w:rFonts w:ascii="Courier New" w:eastAsia="Times New Roman" w:hAnsi="Courier New" w:cs="Courier New"/>
                <w:color w:val="008000"/>
                <w:lang w:val="de-DE"/>
              </w:rPr>
              <w:t>#first pixel value</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lang w:val="de-DE"/>
              </w:rPr>
              <w:t xml:space="preserve">    </w:t>
            </w:r>
            <w:r w:rsidRPr="001C3B07">
              <w:rPr>
                <w:rFonts w:ascii="Courier New" w:eastAsia="Times New Roman" w:hAnsi="Courier New" w:cs="Courier New"/>
                <w:color w:val="008000"/>
              </w:rPr>
              <w:t>#for x in range(</w:t>
            </w:r>
            <w:proofErr w:type="spellStart"/>
            <w:proofErr w:type="gramStart"/>
            <w:r w:rsidRPr="001C3B07">
              <w:rPr>
                <w:rFonts w:ascii="Courier New" w:eastAsia="Times New Roman" w:hAnsi="Courier New" w:cs="Courier New"/>
                <w:color w:val="008000"/>
              </w:rPr>
              <w:t>img.size</w:t>
            </w:r>
            <w:proofErr w:type="spellEnd"/>
            <w:proofErr w:type="gramEnd"/>
            <w:r w:rsidRPr="001C3B07">
              <w:rPr>
                <w:rFonts w:ascii="Courier New" w:eastAsia="Times New Roman" w:hAnsi="Courier New" w:cs="Courier New"/>
                <w:color w:val="008000"/>
              </w:rPr>
              <w:t>[0]): #make black and white stripes</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for y in range(</w:t>
            </w:r>
            <w:proofErr w:type="spellStart"/>
            <w:proofErr w:type="gramStart"/>
            <w:r w:rsidRPr="001C3B07">
              <w:rPr>
                <w:rFonts w:ascii="Courier New" w:eastAsia="Times New Roman" w:hAnsi="Courier New" w:cs="Courier New"/>
                <w:color w:val="008000"/>
              </w:rPr>
              <w:t>img.size</w:t>
            </w:r>
            <w:proofErr w:type="spellEnd"/>
            <w:proofErr w:type="gramEnd"/>
            <w:r w:rsidRPr="001C3B07">
              <w:rPr>
                <w:rFonts w:ascii="Courier New" w:eastAsia="Times New Roman" w:hAnsi="Courier New" w:cs="Courier New"/>
                <w:color w:val="008000"/>
              </w:rPr>
              <w:t>[1]):</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count = count + 1</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if count &gt; 150: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pixels[</w:t>
            </w:r>
            <w:proofErr w:type="spellStart"/>
            <w:proofErr w:type="gramStart"/>
            <w:r w:rsidRPr="001C3B07">
              <w:rPr>
                <w:rFonts w:ascii="Courier New" w:eastAsia="Times New Roman" w:hAnsi="Courier New" w:cs="Courier New"/>
                <w:color w:val="008000"/>
              </w:rPr>
              <w:t>x,y</w:t>
            </w:r>
            <w:proofErr w:type="spellEnd"/>
            <w:proofErr w:type="gramEnd"/>
            <w:r w:rsidRPr="001C3B07">
              <w:rPr>
                <w:rFonts w:ascii="Courier New" w:eastAsia="Times New Roman" w:hAnsi="Courier New" w:cs="Courier New"/>
                <w:color w:val="008000"/>
              </w:rPr>
              <w:t>] = (254,254,254)</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if count &gt; 300: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count = 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radius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1000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draw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ImageDraw</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Draw</w:t>
            </w:r>
            <w:proofErr w:type="spellEnd"/>
            <w:r w:rsidRPr="001C3B07">
              <w:rPr>
                <w:rFonts w:ascii="Courier New" w:eastAsia="Times New Roman" w:hAnsi="Courier New" w:cs="Courier New"/>
                <w:b/>
                <w:bCs/>
                <w:color w:val="000080"/>
              </w:rPr>
              <w:t>(</w:t>
            </w:r>
            <w:proofErr w:type="spellStart"/>
            <w:r w:rsidRPr="001C3B07">
              <w:rPr>
                <w:rFonts w:ascii="Courier New" w:eastAsia="Times New Roman" w:hAnsi="Courier New" w:cs="Courier New"/>
                <w:color w:val="000000"/>
              </w:rPr>
              <w:t>img</w:t>
            </w:r>
            <w:proofErr w:type="spell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x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lastRenderedPageBreak/>
              <w:t xml:space="preserve">    y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flip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True</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white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254</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254</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254</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black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numCircles</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while</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numCircles</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&lt;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100</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gramStart"/>
            <w:r w:rsidRPr="001C3B07">
              <w:rPr>
                <w:rFonts w:ascii="Courier New" w:eastAsia="Times New Roman" w:hAnsi="Courier New" w:cs="Courier New"/>
                <w:b/>
                <w:bCs/>
                <w:color w:val="0000FF"/>
              </w:rPr>
              <w:t>print</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if</w:t>
            </w:r>
            <w:r w:rsidRPr="001C3B07">
              <w:rPr>
                <w:rFonts w:ascii="Courier New" w:eastAsia="Times New Roman" w:hAnsi="Courier New" w:cs="Courier New"/>
                <w:color w:val="000000"/>
              </w:rPr>
              <w:t xml:space="preserve"> flip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True</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print(flip)</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xml:space="preserve"># </w:t>
            </w:r>
            <w:proofErr w:type="gramStart"/>
            <w:r w:rsidRPr="001C3B07">
              <w:rPr>
                <w:rFonts w:ascii="Courier New" w:eastAsia="Times New Roman" w:hAnsi="Courier New" w:cs="Courier New"/>
                <w:color w:val="008000"/>
              </w:rPr>
              <w:t>print(</w:t>
            </w:r>
            <w:proofErr w:type="gramEnd"/>
            <w:r w:rsidRPr="001C3B07">
              <w:rPr>
                <w:rFonts w:ascii="Courier New" w:eastAsia="Times New Roman" w:hAnsi="Courier New" w:cs="Courier New"/>
                <w:color w:val="008000"/>
              </w:rPr>
              <w:t>"1:", x-</w:t>
            </w:r>
            <w:proofErr w:type="spellStart"/>
            <w:r w:rsidRPr="001C3B07">
              <w:rPr>
                <w:rFonts w:ascii="Courier New" w:eastAsia="Times New Roman" w:hAnsi="Courier New" w:cs="Courier New"/>
                <w:color w:val="008000"/>
              </w:rPr>
              <w:t>radius,y</w:t>
            </w:r>
            <w:proofErr w:type="spellEnd"/>
            <w:r w:rsidRPr="001C3B07">
              <w:rPr>
                <w:rFonts w:ascii="Courier New" w:eastAsia="Times New Roman" w:hAnsi="Courier New" w:cs="Courier New"/>
                <w:color w:val="008000"/>
              </w:rPr>
              <w:t xml:space="preserve">-radius, x+ radius, </w:t>
            </w:r>
            <w:proofErr w:type="spellStart"/>
            <w:r w:rsidRPr="001C3B07">
              <w:rPr>
                <w:rFonts w:ascii="Courier New" w:eastAsia="Times New Roman" w:hAnsi="Courier New" w:cs="Courier New"/>
                <w:color w:val="008000"/>
              </w:rPr>
              <w:t>y+radius</w:t>
            </w:r>
            <w:proofErr w:type="spellEnd"/>
            <w:r w:rsidRPr="001C3B07">
              <w:rPr>
                <w:rFonts w:ascii="Courier New" w:eastAsia="Times New Roman" w:hAnsi="Courier New" w:cs="Courier New"/>
                <w:color w:val="00800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draw</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ellipse</w:t>
            </w:r>
            <w:proofErr w:type="spellEnd"/>
            <w:proofErr w:type="gram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x</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x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fill</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flip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False</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else</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print(flip)</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8000"/>
              </w:rPr>
              <w:t xml:space="preserve"># </w:t>
            </w:r>
            <w:proofErr w:type="gramStart"/>
            <w:r w:rsidRPr="001C3B07">
              <w:rPr>
                <w:rFonts w:ascii="Courier New" w:eastAsia="Times New Roman" w:hAnsi="Courier New" w:cs="Courier New"/>
                <w:color w:val="008000"/>
              </w:rPr>
              <w:t>print(</w:t>
            </w:r>
            <w:proofErr w:type="gramEnd"/>
            <w:r w:rsidRPr="001C3B07">
              <w:rPr>
                <w:rFonts w:ascii="Courier New" w:eastAsia="Times New Roman" w:hAnsi="Courier New" w:cs="Courier New"/>
                <w:color w:val="008000"/>
              </w:rPr>
              <w:t xml:space="preserve">"2:",x-radius,y-radius, x+ radius, </w:t>
            </w:r>
            <w:proofErr w:type="spellStart"/>
            <w:r w:rsidRPr="001C3B07">
              <w:rPr>
                <w:rFonts w:ascii="Courier New" w:eastAsia="Times New Roman" w:hAnsi="Courier New" w:cs="Courier New"/>
                <w:color w:val="008000"/>
              </w:rPr>
              <w:t>y+radius</w:t>
            </w:r>
            <w:proofErr w:type="spellEnd"/>
            <w:r w:rsidRPr="001C3B07">
              <w:rPr>
                <w:rFonts w:ascii="Courier New" w:eastAsia="Times New Roman" w:hAnsi="Courier New" w:cs="Courier New"/>
                <w:color w:val="00800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draw</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ellipse</w:t>
            </w:r>
            <w:proofErr w:type="spellEnd"/>
            <w:proofErr w:type="gram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x</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x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radius</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fill</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254</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250</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flip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True</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radius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radius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numCircles</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numCircles</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img</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save</w:t>
            </w:r>
            <w:proofErr w:type="spellEnd"/>
            <w:proofErr w:type="gramEnd"/>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'before.</w:t>
            </w:r>
            <w:proofErr w:type="spellStart"/>
            <w:r w:rsidRPr="001C3B07">
              <w:rPr>
                <w:rFonts w:ascii="Courier New" w:eastAsia="Times New Roman" w:hAnsi="Courier New" w:cs="Courier New"/>
                <w:color w:val="808080"/>
              </w:rPr>
              <w:t>png</w:t>
            </w:r>
            <w:proofErr w:type="spellEnd"/>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w:t>
            </w:r>
            <w:proofErr w:type="spellStart"/>
            <w:r w:rsidRPr="001C3B07">
              <w:rPr>
                <w:rFonts w:ascii="Courier New" w:eastAsia="Times New Roman" w:hAnsi="Courier New" w:cs="Courier New"/>
                <w:color w:val="808080"/>
              </w:rPr>
              <w:t>png</w:t>
            </w:r>
            <w:proofErr w:type="spellEnd"/>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img2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Image</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new</w:t>
            </w:r>
            <w:proofErr w:type="spellEnd"/>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'RGB</w:t>
            </w:r>
            <w:proofErr w:type="gramStart"/>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1500</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"black"</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pixels2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img2</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load</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count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width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1000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height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1000</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maxradius</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np</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sqrt</w:t>
            </w:r>
            <w:proofErr w:type="spellEnd"/>
            <w:proofErr w:type="gram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width</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height</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rscale</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width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maxradius</w:t>
            </w:r>
            <w:proofErr w:type="spellEnd"/>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tscale</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height</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r w:rsidRPr="001C3B07">
              <w:rPr>
                <w:rFonts w:ascii="Courier New" w:eastAsia="Times New Roman" w:hAnsi="Courier New" w:cs="Courier New"/>
                <w:b/>
                <w:bCs/>
                <w:color w:val="000080"/>
              </w:rPr>
              <w:t>*</w:t>
            </w:r>
            <w:proofErr w:type="spellStart"/>
            <w:r w:rsidRPr="001C3B07">
              <w:rPr>
                <w:rFonts w:ascii="Courier New" w:eastAsia="Times New Roman" w:hAnsi="Courier New" w:cs="Courier New"/>
                <w:color w:val="000000"/>
              </w:rPr>
              <w:t>math</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pi</w:t>
            </w:r>
            <w:proofErr w:type="spell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for</w:t>
            </w:r>
            <w:r w:rsidRPr="001C3B07">
              <w:rPr>
                <w:rFonts w:ascii="Courier New" w:eastAsia="Times New Roman" w:hAnsi="Courier New" w:cs="Courier New"/>
                <w:color w:val="000000"/>
              </w:rPr>
              <w:t xml:space="preserve"> y </w:t>
            </w:r>
            <w:r w:rsidRPr="001C3B07">
              <w:rPr>
                <w:rFonts w:ascii="Courier New" w:eastAsia="Times New Roman" w:hAnsi="Courier New" w:cs="Courier New"/>
                <w:b/>
                <w:bCs/>
                <w:color w:val="0000FF"/>
              </w:rPr>
              <w:t>in</w:t>
            </w:r>
            <w:r w:rsidRPr="001C3B07">
              <w:rPr>
                <w:rFonts w:ascii="Courier New" w:eastAsia="Times New Roman" w:hAnsi="Courier New" w:cs="Courier New"/>
                <w:color w:val="000000"/>
              </w:rPr>
              <w:t xml:space="preserve"> range</w:t>
            </w:r>
            <w:r w:rsidRPr="001C3B07">
              <w:rPr>
                <w:rFonts w:ascii="Courier New" w:eastAsia="Times New Roman" w:hAnsi="Courier New" w:cs="Courier New"/>
                <w:b/>
                <w:bCs/>
                <w:color w:val="000080"/>
              </w:rPr>
              <w:t>(</w:t>
            </w:r>
            <w:proofErr w:type="gramStart"/>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height</w:t>
            </w:r>
            <w:proofErr w:type="gramEnd"/>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proofErr w:type="spellStart"/>
            <w:r w:rsidRPr="001C3B07">
              <w:rPr>
                <w:rFonts w:ascii="Courier New" w:eastAsia="Times New Roman" w:hAnsi="Courier New" w:cs="Courier New"/>
                <w:color w:val="000000"/>
              </w:rPr>
              <w:t>dy</w:t>
            </w:r>
            <w:proofErr w:type="spellEnd"/>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y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height</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rPr>
              <w:t xml:space="preserve">        </w:t>
            </w:r>
            <w:r w:rsidRPr="001C3B07">
              <w:rPr>
                <w:rFonts w:ascii="Courier New" w:eastAsia="Times New Roman" w:hAnsi="Courier New" w:cs="Courier New"/>
                <w:b/>
                <w:bCs/>
                <w:color w:val="0000FF"/>
              </w:rPr>
              <w:t>for</w:t>
            </w:r>
            <w:r w:rsidRPr="001C3B07">
              <w:rPr>
                <w:rFonts w:ascii="Courier New" w:eastAsia="Times New Roman" w:hAnsi="Courier New" w:cs="Courier New"/>
                <w:color w:val="000000"/>
              </w:rPr>
              <w:t xml:space="preserve"> x </w:t>
            </w:r>
            <w:r w:rsidRPr="001C3B07">
              <w:rPr>
                <w:rFonts w:ascii="Courier New" w:eastAsia="Times New Roman" w:hAnsi="Courier New" w:cs="Courier New"/>
                <w:b/>
                <w:bCs/>
                <w:color w:val="0000FF"/>
              </w:rPr>
              <w:t>in</w:t>
            </w:r>
            <w:r w:rsidRPr="001C3B07">
              <w:rPr>
                <w:rFonts w:ascii="Courier New" w:eastAsia="Times New Roman" w:hAnsi="Courier New" w:cs="Courier New"/>
                <w:color w:val="000000"/>
              </w:rPr>
              <w:t xml:space="preserve"> </w:t>
            </w:r>
            <w:proofErr w:type="gramStart"/>
            <w:r w:rsidRPr="001C3B07">
              <w:rPr>
                <w:rFonts w:ascii="Courier New" w:eastAsia="Times New Roman" w:hAnsi="Courier New" w:cs="Courier New"/>
                <w:color w:val="000000"/>
              </w:rPr>
              <w:t>range</w:t>
            </w:r>
            <w:r w:rsidRPr="001C3B07">
              <w:rPr>
                <w:rFonts w:ascii="Courier New" w:eastAsia="Times New Roman" w:hAnsi="Courier New" w:cs="Courier New"/>
                <w:b/>
                <w:bCs/>
                <w:color w:val="000080"/>
              </w:rPr>
              <w:t>(</w:t>
            </w:r>
            <w:proofErr w:type="gramEnd"/>
            <w:r w:rsidRPr="001C3B07">
              <w:rPr>
                <w:rFonts w:ascii="Courier New" w:eastAsia="Times New Roman" w:hAnsi="Courier New" w:cs="Courier New"/>
                <w:color w:val="FF0000"/>
              </w:rPr>
              <w:t>0</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width</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lang w:val="de-DE"/>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0000"/>
                <w:lang w:val="de-DE"/>
              </w:rPr>
              <w:t xml:space="preserve">dx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x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width</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FF0000"/>
                <w:lang w:val="de-DE"/>
              </w:rPr>
              <w:t>2</w:t>
            </w:r>
          </w:p>
          <w:p w:rsidR="001C3B07" w:rsidRPr="001C3B07" w:rsidRDefault="001C3B07" w:rsidP="001C3B07">
            <w:pPr>
              <w:shd w:val="clear" w:color="auto" w:fill="FFFFFF"/>
              <w:rPr>
                <w:rFonts w:ascii="Courier New" w:eastAsia="Times New Roman" w:hAnsi="Courier New" w:cs="Courier New"/>
                <w:color w:val="000000"/>
                <w:lang w:val="de-DE"/>
              </w:rPr>
            </w:pPr>
            <w:r w:rsidRPr="001C3B07">
              <w:rPr>
                <w:rFonts w:ascii="Courier New" w:eastAsia="Times New Roman" w:hAnsi="Courier New" w:cs="Courier New"/>
                <w:color w:val="000000"/>
                <w:lang w:val="de-DE"/>
              </w:rPr>
              <w:t xml:space="preserve">            t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np</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arctan2</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dy</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dx</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FF0000"/>
                <w:lang w:val="de-DE"/>
              </w:rPr>
              <w:t>2</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math</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pi</w:t>
            </w:r>
            <w:r w:rsidRPr="001C3B07">
              <w:rPr>
                <w:rFonts w:ascii="Courier New" w:eastAsia="Times New Roman" w:hAnsi="Courier New" w:cs="Courier New"/>
                <w:b/>
                <w:bCs/>
                <w:color w:val="000080"/>
                <w:lang w:val="de-DE"/>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lang w:val="de-DE"/>
              </w:rPr>
              <w:t xml:space="preserve">            </w:t>
            </w:r>
            <w:r w:rsidRPr="001C3B07">
              <w:rPr>
                <w:rFonts w:ascii="Courier New" w:eastAsia="Times New Roman" w:hAnsi="Courier New" w:cs="Courier New"/>
                <w:color w:val="000000"/>
              </w:rPr>
              <w:t xml:space="preserve">r </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 xml:space="preserve"> </w:t>
            </w:r>
            <w:proofErr w:type="spellStart"/>
            <w:proofErr w:type="gramStart"/>
            <w:r w:rsidRPr="001C3B07">
              <w:rPr>
                <w:rFonts w:ascii="Courier New" w:eastAsia="Times New Roman" w:hAnsi="Courier New" w:cs="Courier New"/>
                <w:color w:val="000000"/>
              </w:rPr>
              <w:t>np</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sqrt</w:t>
            </w:r>
            <w:proofErr w:type="spellEnd"/>
            <w:proofErr w:type="gramEnd"/>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dx</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dy</w:t>
            </w:r>
            <w:r w:rsidRPr="001C3B07">
              <w:rPr>
                <w:rFonts w:ascii="Courier New" w:eastAsia="Times New Roman" w:hAnsi="Courier New" w:cs="Courier New"/>
                <w:b/>
                <w:bCs/>
                <w:color w:val="000080"/>
              </w:rPr>
              <w:t>**</w:t>
            </w:r>
            <w:r w:rsidRPr="001C3B07">
              <w:rPr>
                <w:rFonts w:ascii="Courier New" w:eastAsia="Times New Roman" w:hAnsi="Courier New" w:cs="Courier New"/>
                <w:color w:val="FF0000"/>
              </w:rPr>
              <w:t>2</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lang w:val="de-DE"/>
              </w:rPr>
            </w:pP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000000"/>
                <w:lang w:val="de-DE"/>
              </w:rPr>
              <w:t>pixels2</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int</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t</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tscale</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int</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r</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rscale</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 xml:space="preserve"> pixels</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x</w:t>
            </w:r>
            <w:r w:rsidRPr="001C3B07">
              <w:rPr>
                <w:rFonts w:ascii="Courier New" w:eastAsia="Times New Roman" w:hAnsi="Courier New" w:cs="Courier New"/>
                <w:b/>
                <w:bCs/>
                <w:color w:val="000080"/>
                <w:lang w:val="de-DE"/>
              </w:rPr>
              <w:t>,</w:t>
            </w:r>
            <w:r w:rsidRPr="001C3B07">
              <w:rPr>
                <w:rFonts w:ascii="Courier New" w:eastAsia="Times New Roman" w:hAnsi="Courier New" w:cs="Courier New"/>
                <w:color w:val="000000"/>
                <w:lang w:val="de-DE"/>
              </w:rPr>
              <w:t>y</w:t>
            </w:r>
            <w:r w:rsidRPr="001C3B07">
              <w:rPr>
                <w:rFonts w:ascii="Courier New" w:eastAsia="Times New Roman" w:hAnsi="Courier New" w:cs="Courier New"/>
                <w:b/>
                <w:bCs/>
                <w:color w:val="000080"/>
                <w:lang w:val="de-DE"/>
              </w:rPr>
              <w:t>]</w:t>
            </w: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00"/>
                <w:lang w:val="de-DE"/>
              </w:rPr>
              <w:t xml:space="preserve">    </w:t>
            </w:r>
            <w:r w:rsidRPr="001C3B07">
              <w:rPr>
                <w:rFonts w:ascii="Courier New" w:eastAsia="Times New Roman" w:hAnsi="Courier New" w:cs="Courier New"/>
                <w:color w:val="000000"/>
              </w:rPr>
              <w:t>img2</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save</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'after.</w:t>
            </w:r>
            <w:proofErr w:type="spellStart"/>
            <w:r w:rsidRPr="001C3B07">
              <w:rPr>
                <w:rFonts w:ascii="Courier New" w:eastAsia="Times New Roman" w:hAnsi="Courier New" w:cs="Courier New"/>
                <w:color w:val="808080"/>
              </w:rPr>
              <w:t>png</w:t>
            </w:r>
            <w:proofErr w:type="spellEnd"/>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w:t>
            </w:r>
            <w:proofErr w:type="spellStart"/>
            <w:r w:rsidRPr="001C3B07">
              <w:rPr>
                <w:rFonts w:ascii="Courier New" w:eastAsia="Times New Roman" w:hAnsi="Courier New" w:cs="Courier New"/>
                <w:color w:val="808080"/>
              </w:rPr>
              <w:t>png</w:t>
            </w:r>
            <w:proofErr w:type="spellEnd"/>
            <w:r w:rsidRPr="001C3B07">
              <w:rPr>
                <w:rFonts w:ascii="Courier New" w:eastAsia="Times New Roman" w:hAnsi="Courier New" w:cs="Courier New"/>
                <w:color w:val="808080"/>
              </w:rPr>
              <w:t>'</w:t>
            </w:r>
            <w:r w:rsidRPr="001C3B07">
              <w:rPr>
                <w:rFonts w:ascii="Courier New" w:eastAsia="Times New Roman" w:hAnsi="Courier New" w:cs="Courier New"/>
                <w:b/>
                <w:bCs/>
                <w:color w:val="000080"/>
              </w:rPr>
              <w:t>)</w:t>
            </w:r>
          </w:p>
          <w:p w:rsidR="001C3B07" w:rsidRPr="001C3B07" w:rsidRDefault="001C3B07" w:rsidP="001C3B07">
            <w:pPr>
              <w:shd w:val="clear" w:color="auto" w:fill="FFFFFF"/>
              <w:rPr>
                <w:rFonts w:ascii="Courier New" w:eastAsia="Times New Roman" w:hAnsi="Courier New" w:cs="Courier New"/>
                <w:color w:val="000000"/>
              </w:rPr>
            </w:pPr>
          </w:p>
          <w:p w:rsidR="001C3B07" w:rsidRPr="001C3B07" w:rsidRDefault="001C3B07" w:rsidP="001C3B07">
            <w:pPr>
              <w:shd w:val="clear" w:color="auto" w:fill="FFFFFF"/>
              <w:rPr>
                <w:rFonts w:ascii="Courier New" w:eastAsia="Times New Roman" w:hAnsi="Courier New" w:cs="Courier New"/>
                <w:color w:val="000000"/>
              </w:rPr>
            </w:pPr>
            <w:proofErr w:type="gramStart"/>
            <w:r w:rsidRPr="001C3B07">
              <w:rPr>
                <w:rFonts w:ascii="Courier New" w:eastAsia="Times New Roman" w:hAnsi="Courier New" w:cs="Courier New"/>
                <w:b/>
                <w:bCs/>
                <w:color w:val="0000FF"/>
              </w:rPr>
              <w:t>if</w:t>
            </w:r>
            <w:r w:rsidRPr="001C3B07">
              <w:rPr>
                <w:rFonts w:ascii="Courier New" w:eastAsia="Times New Roman" w:hAnsi="Courier New" w:cs="Courier New"/>
                <w:color w:val="000000"/>
              </w:rPr>
              <w:t xml:space="preserve">  _</w:t>
            </w:r>
            <w:proofErr w:type="gramEnd"/>
            <w:r w:rsidRPr="001C3B07">
              <w:rPr>
                <w:rFonts w:ascii="Courier New" w:eastAsia="Times New Roman" w:hAnsi="Courier New" w:cs="Courier New"/>
                <w:color w:val="000000"/>
              </w:rPr>
              <w:t xml:space="preserve">_name__ </w:t>
            </w:r>
            <w:r w:rsidRPr="001C3B07">
              <w:rPr>
                <w:rFonts w:ascii="Courier New" w:eastAsia="Times New Roman" w:hAnsi="Courier New" w:cs="Courier New"/>
                <w:b/>
                <w:bCs/>
                <w:color w:val="000080"/>
              </w:rPr>
              <w:t>==</w:t>
            </w:r>
            <w:r w:rsidRPr="001C3B07">
              <w:rPr>
                <w:rFonts w:ascii="Courier New" w:eastAsia="Times New Roman" w:hAnsi="Courier New" w:cs="Courier New"/>
                <w:color w:val="808080"/>
              </w:rPr>
              <w:t>'__</w:t>
            </w:r>
            <w:proofErr w:type="spellStart"/>
            <w:r w:rsidRPr="001C3B07">
              <w:rPr>
                <w:rFonts w:ascii="Courier New" w:eastAsia="Times New Roman" w:hAnsi="Courier New" w:cs="Courier New"/>
                <w:color w:val="808080"/>
              </w:rPr>
              <w:t>main__'</w:t>
            </w:r>
            <w:r w:rsidRPr="001C3B07">
              <w:rPr>
                <w:rFonts w:ascii="Courier New" w:eastAsia="Times New Roman" w:hAnsi="Courier New" w:cs="Courier New"/>
                <w:b/>
                <w:bCs/>
                <w:color w:val="000080"/>
              </w:rPr>
              <w:t>:</w:t>
            </w:r>
            <w:r w:rsidRPr="001C3B07">
              <w:rPr>
                <w:rFonts w:ascii="Courier New" w:eastAsia="Times New Roman" w:hAnsi="Courier New" w:cs="Courier New"/>
                <w:color w:val="000000"/>
              </w:rPr>
              <w:t>main</w:t>
            </w:r>
            <w:proofErr w:type="spellEnd"/>
            <w:r w:rsidRPr="001C3B07">
              <w:rPr>
                <w:rFonts w:ascii="Courier New" w:eastAsia="Times New Roman" w:hAnsi="Courier New" w:cs="Courier New"/>
                <w:b/>
                <w:bCs/>
                <w:color w:val="000080"/>
              </w:rPr>
              <w:t>()</w:t>
            </w:r>
          </w:p>
          <w:p w:rsidR="001C3B07" w:rsidRDefault="001C3B07" w:rsidP="0068516C"/>
        </w:tc>
      </w:tr>
    </w:tbl>
    <w:p w:rsidR="001C3B07" w:rsidRDefault="001C3B07" w:rsidP="0068516C"/>
    <w:p w:rsidR="001C3B07" w:rsidRDefault="001C3B07" w:rsidP="001C3B07">
      <w:pPr>
        <w:pStyle w:val="Heading3"/>
      </w:pPr>
      <w:bookmarkStart w:id="11" w:name="_Toc484008037"/>
      <w:r>
        <w:lastRenderedPageBreak/>
        <w:t>Input and Output</w:t>
      </w:r>
      <w:bookmarkEnd w:id="11"/>
    </w:p>
    <w:p w:rsidR="0068516C" w:rsidRDefault="001C3B07" w:rsidP="0068516C">
      <w:r>
        <w:t>Input:</w:t>
      </w:r>
      <w:r>
        <w:tab/>
      </w:r>
      <w:r>
        <w:tab/>
      </w:r>
      <w:r>
        <w:tab/>
      </w:r>
      <w:r>
        <w:tab/>
      </w:r>
      <w:r>
        <w:tab/>
      </w:r>
      <w:r>
        <w:tab/>
      </w:r>
      <w:r>
        <w:tab/>
      </w:r>
      <w:r>
        <w:tab/>
        <w:t>Output:</w:t>
      </w:r>
    </w:p>
    <w:p w:rsidR="001C3B07" w:rsidRDefault="001C3B07" w:rsidP="0068516C">
      <w:r>
        <w:rPr>
          <w:noProof/>
        </w:rPr>
        <w:drawing>
          <wp:inline distT="0" distB="0" distL="0" distR="0">
            <wp:extent cx="2402006" cy="2402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fo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3081" cy="2413081"/>
                    </a:xfrm>
                    <a:prstGeom prst="rect">
                      <a:avLst/>
                    </a:prstGeom>
                  </pic:spPr>
                </pic:pic>
              </a:graphicData>
            </a:graphic>
          </wp:inline>
        </w:drawing>
      </w:r>
      <w:r>
        <w:tab/>
      </w:r>
      <w:r>
        <w:tab/>
      </w:r>
      <w:r>
        <w:tab/>
      </w:r>
      <w:r>
        <w:rPr>
          <w:noProof/>
        </w:rPr>
        <w:drawing>
          <wp:inline distT="0" distB="0" distL="0" distR="0">
            <wp:extent cx="2456597" cy="2456597"/>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0456" cy="2460456"/>
                    </a:xfrm>
                    <a:prstGeom prst="rect">
                      <a:avLst/>
                    </a:prstGeom>
                  </pic:spPr>
                </pic:pic>
              </a:graphicData>
            </a:graphic>
          </wp:inline>
        </w:drawing>
      </w:r>
    </w:p>
    <w:p w:rsidR="001C3B07" w:rsidRDefault="001C3B07" w:rsidP="001C3B07">
      <w:r>
        <w:t>Input:</w:t>
      </w:r>
      <w:r>
        <w:tab/>
      </w:r>
      <w:r>
        <w:tab/>
      </w:r>
      <w:r>
        <w:tab/>
      </w:r>
      <w:r>
        <w:tab/>
      </w:r>
      <w:r>
        <w:tab/>
      </w:r>
      <w:r>
        <w:tab/>
      </w:r>
      <w:r>
        <w:tab/>
      </w:r>
      <w:r>
        <w:tab/>
        <w:t>Output:</w:t>
      </w:r>
    </w:p>
    <w:p w:rsidR="00FE3BE7" w:rsidRDefault="00FE3BE7" w:rsidP="001C3B07">
      <w:r>
        <w:rPr>
          <w:noProof/>
        </w:rPr>
        <w:drawing>
          <wp:inline distT="0" distB="0" distL="0" distR="0" wp14:anchorId="1075CC33" wp14:editId="12278624">
            <wp:extent cx="1773783" cy="17737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png"/>
                    <pic:cNvPicPr/>
                  </pic:nvPicPr>
                  <pic:blipFill>
                    <a:blip r:embed="rId15">
                      <a:extLst>
                        <a:ext uri="{28A0092B-C50C-407E-A947-70E740481C1C}">
                          <a14:useLocalDpi xmlns:a14="http://schemas.microsoft.com/office/drawing/2010/main" val="0"/>
                        </a:ext>
                      </a:extLst>
                    </a:blip>
                    <a:stretch>
                      <a:fillRect/>
                    </a:stretch>
                  </pic:blipFill>
                  <pic:spPr>
                    <a:xfrm>
                      <a:off x="0" y="0"/>
                      <a:ext cx="1777891" cy="1777891"/>
                    </a:xfrm>
                    <a:prstGeom prst="rect">
                      <a:avLst/>
                    </a:prstGeom>
                  </pic:spPr>
                </pic:pic>
              </a:graphicData>
            </a:graphic>
          </wp:inline>
        </w:drawing>
      </w:r>
      <w:r>
        <w:tab/>
      </w:r>
      <w:r>
        <w:tab/>
      </w:r>
      <w:r>
        <w:tab/>
      </w:r>
      <w:r>
        <w:tab/>
      </w:r>
      <w:r>
        <w:tab/>
      </w:r>
      <w:r>
        <w:rPr>
          <w:noProof/>
        </w:rPr>
        <w:drawing>
          <wp:inline distT="0" distB="0" distL="0" distR="0" wp14:anchorId="3B8978A8" wp14:editId="23E6A1A5">
            <wp:extent cx="1849141" cy="1831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c.PNG"/>
                    <pic:cNvPicPr/>
                  </pic:nvPicPr>
                  <pic:blipFill>
                    <a:blip r:embed="rId16">
                      <a:extLst>
                        <a:ext uri="{28A0092B-C50C-407E-A947-70E740481C1C}">
                          <a14:useLocalDpi xmlns:a14="http://schemas.microsoft.com/office/drawing/2010/main" val="0"/>
                        </a:ext>
                      </a:extLst>
                    </a:blip>
                    <a:stretch>
                      <a:fillRect/>
                    </a:stretch>
                  </pic:blipFill>
                  <pic:spPr>
                    <a:xfrm>
                      <a:off x="0" y="0"/>
                      <a:ext cx="1851479" cy="1833845"/>
                    </a:xfrm>
                    <a:prstGeom prst="rect">
                      <a:avLst/>
                    </a:prstGeom>
                  </pic:spPr>
                </pic:pic>
              </a:graphicData>
            </a:graphic>
          </wp:inline>
        </w:drawing>
      </w:r>
    </w:p>
    <w:p w:rsidR="0068516C" w:rsidRDefault="001C3B07" w:rsidP="0068516C">
      <w:r>
        <w:tab/>
      </w:r>
      <w:r>
        <w:tab/>
      </w:r>
      <w:r>
        <w:tab/>
      </w:r>
    </w:p>
    <w:p w:rsidR="001C3B07" w:rsidRDefault="001C3B07" w:rsidP="0068516C"/>
    <w:p w:rsidR="001C3B07" w:rsidRDefault="001C3B07" w:rsidP="0068516C">
      <w:r>
        <w:t xml:space="preserve">After implementing it in Python, I was unhappy with the results because of the way </w:t>
      </w:r>
      <w:proofErr w:type="spellStart"/>
      <w:r>
        <w:t>Numpy</w:t>
      </w:r>
      <w:proofErr w:type="spellEnd"/>
      <w:r>
        <w:t xml:space="preserve"> rounds the arctangent function, which is what creates the black space in the output in the first example’s output.</w:t>
      </w:r>
      <w:r w:rsidR="003B5719">
        <w:t xml:space="preserve"> The above images were created completely by me.</w:t>
      </w:r>
    </w:p>
    <w:p w:rsidR="003B5719" w:rsidRDefault="003B5719" w:rsidP="003B5719">
      <w:pPr>
        <w:pStyle w:val="Subtitle"/>
      </w:pPr>
      <w:r>
        <w:rPr>
          <w:noProof/>
        </w:rPr>
        <w:drawing>
          <wp:anchor distT="0" distB="0" distL="114300" distR="114300" simplePos="0" relativeHeight="251666432" behindDoc="0" locked="0" layoutInCell="1" allowOverlap="1">
            <wp:simplePos x="0" y="0"/>
            <wp:positionH relativeFrom="column">
              <wp:posOffset>1180531</wp:posOffset>
            </wp:positionH>
            <wp:positionV relativeFrom="paragraph">
              <wp:posOffset>-4143</wp:posOffset>
            </wp:positionV>
            <wp:extent cx="5107738" cy="2361063"/>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8171" cy="2361263"/>
                    </a:xfrm>
                    <a:prstGeom prst="rect">
                      <a:avLst/>
                    </a:prstGeom>
                  </pic:spPr>
                </pic:pic>
              </a:graphicData>
            </a:graphic>
            <wp14:sizeRelH relativeFrom="margin">
              <wp14:pctWidth>0</wp14:pctWidth>
            </wp14:sizeRelH>
            <wp14:sizeRelV relativeFrom="margin">
              <wp14:pctHeight>0</wp14:pctHeight>
            </wp14:sizeRelV>
          </wp:anchor>
        </w:drawing>
      </w:r>
      <w:r>
        <w:t>Rounding Error:</w:t>
      </w:r>
      <w:r w:rsidRPr="003B5719">
        <w:rPr>
          <w:noProof/>
        </w:rPr>
        <w:t xml:space="preserve"> </w:t>
      </w:r>
    </w:p>
    <w:p w:rsidR="003B5719" w:rsidRDefault="003B5719" w:rsidP="0068516C"/>
    <w:p w:rsidR="003B5719" w:rsidRDefault="003B5719" w:rsidP="0068516C"/>
    <w:p w:rsidR="003B5719" w:rsidRDefault="003B5719" w:rsidP="0068516C"/>
    <w:p w:rsidR="003B5719" w:rsidRDefault="003B5719" w:rsidP="0068516C"/>
    <w:p w:rsidR="003B5719" w:rsidRDefault="003B5719" w:rsidP="0068516C"/>
    <w:p w:rsidR="003B5719" w:rsidRDefault="003B5719" w:rsidP="0068516C"/>
    <w:p w:rsidR="003B5719" w:rsidRDefault="003B5719" w:rsidP="0068516C"/>
    <w:p w:rsidR="003B5719" w:rsidRDefault="003B5719" w:rsidP="0068516C">
      <w:r>
        <w:lastRenderedPageBreak/>
        <w:t>Because of the rounding error</w:t>
      </w:r>
      <w:r w:rsidR="001C3B07">
        <w:t xml:space="preserve">, I decided to move to a web version using </w:t>
      </w:r>
      <w:proofErr w:type="spellStart"/>
      <w:r w:rsidR="001C3B07">
        <w:t>Javascript</w:t>
      </w:r>
      <w:proofErr w:type="spellEnd"/>
      <w:r w:rsidR="001C3B07">
        <w:t xml:space="preserve"> and HTM</w:t>
      </w:r>
      <w:r w:rsidR="00FE3BE7">
        <w:t>L5’s Canvas.</w:t>
      </w:r>
    </w:p>
    <w:p w:rsidR="003B5719" w:rsidRDefault="000846A1" w:rsidP="0068516C">
      <w:r>
        <w:rPr>
          <w:noProof/>
        </w:rPr>
        <w:t>During the next week, I plan to create a web-based GUI which will allow people to create their own Droste Effect in their web browser.</w:t>
      </w:r>
    </w:p>
    <w:p w:rsidR="001C3B07" w:rsidRDefault="001C3B07" w:rsidP="001C3B07">
      <w:pPr>
        <w:pStyle w:val="Heading2"/>
      </w:pPr>
      <w:bookmarkStart w:id="12" w:name="_Toc484008038"/>
      <w:r>
        <w:t>Droste-Effect-Web.html</w:t>
      </w:r>
      <w:bookmarkEnd w:id="12"/>
    </w:p>
    <w:p w:rsidR="000846A1" w:rsidRPr="000846A1" w:rsidRDefault="000846A1" w:rsidP="000846A1">
      <w:pPr>
        <w:pStyle w:val="Heading3"/>
      </w:pPr>
      <w:bookmarkStart w:id="13" w:name="_Toc484008039"/>
      <w:r>
        <w:t>Code</w:t>
      </w:r>
      <w:bookmarkEnd w:id="13"/>
    </w:p>
    <w:tbl>
      <w:tblPr>
        <w:tblStyle w:val="TableGrid"/>
        <w:tblW w:w="0" w:type="auto"/>
        <w:tblLook w:val="04A0" w:firstRow="1" w:lastRow="0" w:firstColumn="1" w:lastColumn="0" w:noHBand="0" w:noVBand="1"/>
      </w:tblPr>
      <w:tblGrid>
        <w:gridCol w:w="10790"/>
      </w:tblGrid>
      <w:tr w:rsidR="001C3B07" w:rsidTr="001C3B07">
        <w:tc>
          <w:tcPr>
            <w:tcW w:w="10790" w:type="dxa"/>
          </w:tcPr>
          <w:p w:rsidR="001C3B07" w:rsidRPr="001C3B07" w:rsidRDefault="001C3B07" w:rsidP="001C3B07">
            <w:pPr>
              <w:shd w:val="clear" w:color="auto" w:fill="FFFFFF"/>
              <w:rPr>
                <w:rFonts w:ascii="Courier New" w:eastAsia="Times New Roman" w:hAnsi="Courier New" w:cs="Courier New"/>
                <w:b/>
                <w:bCs/>
                <w:color w:val="000000"/>
              </w:rPr>
            </w:pPr>
            <w:proofErr w:type="gramStart"/>
            <w:r w:rsidRPr="001C3B07">
              <w:rPr>
                <w:rFonts w:ascii="Courier New" w:eastAsia="Times New Roman" w:hAnsi="Courier New" w:cs="Courier New"/>
                <w:color w:val="000000"/>
                <w:shd w:val="clear" w:color="auto" w:fill="A6CAF0"/>
              </w:rPr>
              <w:t>&lt;!</w:t>
            </w:r>
            <w:r w:rsidRPr="001C3B07">
              <w:rPr>
                <w:rFonts w:ascii="Courier New" w:eastAsia="Times New Roman" w:hAnsi="Courier New" w:cs="Courier New"/>
                <w:color w:val="000000"/>
              </w:rPr>
              <w:t>DOCTYPE</w:t>
            </w:r>
            <w:proofErr w:type="gramEnd"/>
            <w:r w:rsidRPr="001C3B07">
              <w:rPr>
                <w:rFonts w:ascii="Courier New" w:eastAsia="Times New Roman" w:hAnsi="Courier New" w:cs="Courier New"/>
                <w:color w:val="000000"/>
              </w:rPr>
              <w:t xml:space="preserve"> html</w:t>
            </w:r>
            <w:r w:rsidRPr="001C3B07">
              <w:rPr>
                <w:rFonts w:ascii="Courier New" w:eastAsia="Times New Roman" w:hAnsi="Courier New" w:cs="Courier New"/>
                <w:color w:val="000000"/>
                <w:shd w:val="clear" w:color="auto" w:fill="A6CAF0"/>
              </w:rPr>
              <w:t>&gt;</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&lt;html&gt;</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&lt;body&gt;</w:t>
            </w:r>
          </w:p>
          <w:p w:rsidR="001C3B07" w:rsidRPr="001C3B07" w:rsidRDefault="001C3B07" w:rsidP="001C3B07">
            <w:pPr>
              <w:shd w:val="clear" w:color="auto" w:fill="FFFFFF"/>
              <w:rPr>
                <w:rFonts w:ascii="Courier New" w:eastAsia="Times New Roman" w:hAnsi="Courier New" w:cs="Courier New"/>
                <w:b/>
                <w:bCs/>
                <w:color w:val="000000"/>
              </w:rPr>
            </w:pP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&lt;h1&gt;</w:t>
            </w:r>
            <w:proofErr w:type="spellStart"/>
            <w:r w:rsidRPr="001C3B07">
              <w:rPr>
                <w:rFonts w:ascii="Courier New" w:eastAsia="Times New Roman" w:hAnsi="Courier New" w:cs="Courier New"/>
                <w:b/>
                <w:bCs/>
                <w:color w:val="000000"/>
              </w:rPr>
              <w:t>droste</w:t>
            </w:r>
            <w:proofErr w:type="spellEnd"/>
            <w:r w:rsidRPr="001C3B07">
              <w:rPr>
                <w:rFonts w:ascii="Courier New" w:eastAsia="Times New Roman" w:hAnsi="Courier New" w:cs="Courier New"/>
                <w:b/>
                <w:bCs/>
                <w:color w:val="000000"/>
              </w:rPr>
              <w:t>-effect</w:t>
            </w:r>
            <w:r w:rsidRPr="001C3B07">
              <w:rPr>
                <w:rFonts w:ascii="Courier New" w:eastAsia="Times New Roman" w:hAnsi="Courier New" w:cs="Courier New"/>
                <w:color w:val="0000FF"/>
              </w:rPr>
              <w:t>&lt;/h1&gt;</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&lt;p&gt;</w:t>
            </w:r>
            <w:r w:rsidRPr="001C3B07">
              <w:rPr>
                <w:rFonts w:ascii="Courier New" w:eastAsia="Times New Roman" w:hAnsi="Courier New" w:cs="Courier New"/>
                <w:b/>
                <w:bCs/>
                <w:color w:val="000000"/>
              </w:rPr>
              <w:t>Enter values:</w:t>
            </w:r>
            <w:r w:rsidRPr="001C3B07">
              <w:rPr>
                <w:rFonts w:ascii="Courier New" w:eastAsia="Times New Roman" w:hAnsi="Courier New" w:cs="Courier New"/>
                <w:color w:val="0000FF"/>
              </w:rPr>
              <w:t>&lt;/p&gt;</w:t>
            </w:r>
          </w:p>
          <w:p w:rsidR="001C3B07" w:rsidRPr="001C3B07" w:rsidRDefault="001C3B07" w:rsidP="001C3B07">
            <w:pPr>
              <w:shd w:val="clear" w:color="auto" w:fill="FFFFFF"/>
              <w:rPr>
                <w:rFonts w:ascii="Courier New" w:eastAsia="Times New Roman" w:hAnsi="Courier New" w:cs="Courier New"/>
                <w:b/>
                <w:bCs/>
                <w:color w:val="000000"/>
              </w:rPr>
            </w:pP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b/>
                <w:bCs/>
                <w:color w:val="000000"/>
              </w:rPr>
              <w:t>c:</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&lt;p</w:t>
            </w:r>
            <w:r w:rsidRPr="001C3B07">
              <w:rPr>
                <w:rFonts w:ascii="Courier New" w:eastAsia="Times New Roman" w:hAnsi="Courier New" w:cs="Courier New"/>
                <w:color w:val="000000"/>
              </w:rPr>
              <w:t xml:space="preserve"> </w:t>
            </w:r>
            <w:r w:rsidRPr="001C3B07">
              <w:rPr>
                <w:rFonts w:ascii="Courier New" w:eastAsia="Times New Roman" w:hAnsi="Courier New" w:cs="Courier New"/>
                <w:color w:val="FF0000"/>
              </w:rPr>
              <w:t>id</w:t>
            </w:r>
            <w:r w:rsidRPr="001C3B07">
              <w:rPr>
                <w:rFonts w:ascii="Courier New" w:eastAsia="Times New Roman" w:hAnsi="Courier New" w:cs="Courier New"/>
                <w:color w:val="000000"/>
              </w:rPr>
              <w:t>=</w:t>
            </w:r>
            <w:r w:rsidRPr="001C3B07">
              <w:rPr>
                <w:rFonts w:ascii="Courier New" w:eastAsia="Times New Roman" w:hAnsi="Courier New" w:cs="Courier New"/>
                <w:b/>
                <w:bCs/>
                <w:color w:val="8000FF"/>
              </w:rPr>
              <w:t>"c"</w:t>
            </w:r>
            <w:r w:rsidRPr="001C3B07">
              <w:rPr>
                <w:rFonts w:ascii="Courier New" w:eastAsia="Times New Roman" w:hAnsi="Courier New" w:cs="Courier New"/>
                <w:color w:val="0000FF"/>
              </w:rPr>
              <w:t>&gt;&lt;/p&gt;</w:t>
            </w:r>
          </w:p>
          <w:p w:rsidR="001C3B07" w:rsidRPr="001C3B07" w:rsidRDefault="001C3B07" w:rsidP="001C3B07">
            <w:pPr>
              <w:shd w:val="clear" w:color="auto" w:fill="FFFFFF"/>
              <w:rPr>
                <w:rFonts w:ascii="Courier New" w:eastAsia="Times New Roman" w:hAnsi="Courier New" w:cs="Courier New"/>
                <w:b/>
                <w:bCs/>
                <w:color w:val="000000"/>
              </w:rPr>
            </w:pPr>
          </w:p>
          <w:p w:rsidR="001C3B07" w:rsidRPr="001C3B07" w:rsidRDefault="001C3B07" w:rsidP="001C3B07">
            <w:pPr>
              <w:shd w:val="clear" w:color="auto" w:fill="FFFFFF"/>
              <w:rPr>
                <w:rFonts w:ascii="Courier New" w:eastAsia="Times New Roman" w:hAnsi="Courier New" w:cs="Courier New"/>
                <w:color w:val="000000"/>
              </w:rPr>
            </w:pPr>
            <w:r w:rsidRPr="001C3B07">
              <w:rPr>
                <w:rFonts w:ascii="Courier New" w:eastAsia="Times New Roman" w:hAnsi="Courier New" w:cs="Courier New"/>
                <w:color w:val="0000FF"/>
              </w:rPr>
              <w:t>&lt;script&gt;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proofErr w:type="spellStart"/>
            <w:proofErr w:type="gramStart"/>
            <w:r w:rsidRPr="001C3B07">
              <w:rPr>
                <w:rFonts w:ascii="Courier New" w:eastAsia="Times New Roman" w:hAnsi="Courier New" w:cs="Courier New"/>
                <w:color w:val="000000"/>
                <w:shd w:val="clear" w:color="auto" w:fill="F2F4FF"/>
              </w:rPr>
              <w:t>init</w:t>
            </w:r>
            <w:proofErr w:type="spellEnd"/>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//#pixel</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b/>
                <w:bCs/>
                <w:i/>
                <w:iCs/>
                <w:color w:val="000080"/>
                <w:shd w:val="clear" w:color="auto" w:fill="F2F4FF"/>
              </w:rPr>
              <w:t>function</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init</w:t>
            </w:r>
            <w:proofErr w:type="spellEnd"/>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ARGrot</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ARGwid</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ARGheigh</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ARGcensmall</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5</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ARGfac</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gramEnd"/>
            <w:r w:rsidRPr="001C3B07">
              <w:rPr>
                <w:rFonts w:ascii="Courier New" w:eastAsia="Times New Roman" w:hAnsi="Courier New" w:cs="Courier New"/>
                <w:color w:val="008000"/>
                <w:shd w:val="clear" w:color="auto" w:fill="F2F4FF"/>
              </w:rPr>
              <w:t>//range = [0.0,1.0]</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ARGmode</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8000"/>
                <w:shd w:val="clear" w:color="auto" w:fill="F2F4FF"/>
              </w:rPr>
              <w:t>//////////////////////////////end</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rot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ARGrot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180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plar</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rad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radin</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0.0</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1.0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c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ARGfac</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exp</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plar</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ARGwid</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ARGheigh</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rad</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math.re</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plar</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d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ARGfac</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m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alfa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lastRenderedPageBreak/>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80"/>
                <w:shd w:val="clear" w:color="auto" w:fill="F2F4FF"/>
              </w:rPr>
              <w:t>/***</w:t>
            </w:r>
            <w:proofErr w:type="spellStart"/>
            <w:r w:rsidRPr="001C3B07">
              <w:rPr>
                <w:rFonts w:ascii="Courier New" w:eastAsia="Times New Roman" w:hAnsi="Courier New" w:cs="Courier New"/>
                <w:color w:val="008080"/>
                <w:shd w:val="clear" w:color="auto" w:fill="F2F4FF"/>
              </w:rPr>
              <w:t>var</w:t>
            </w:r>
            <w:proofErr w:type="spellEnd"/>
            <w:r w:rsidRPr="001C3B07">
              <w:rPr>
                <w:rFonts w:ascii="Courier New" w:eastAsia="Times New Roman" w:hAnsi="Courier New" w:cs="Courier New"/>
                <w:color w:val="008080"/>
                <w:shd w:val="clear" w:color="auto" w:fill="F2F4FF"/>
              </w:rPr>
              <w:t xml:space="preserve"> states: 0 = zero; 1 = alfa; 2 = 180 - alfa; 3 = 180; 4 = 180 + alfa; 5 = -alfa***/</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switch</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ARGvar</w:t>
            </w:r>
            <w:proofErr w:type="spellEnd"/>
            <w:proofErr w:type="gramStart"/>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//zero</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//alfa</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//180-alfa</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math.atan</w:t>
            </w:r>
            <w:proofErr w:type="gramEnd"/>
            <w:r w:rsidRPr="001C3B07">
              <w:rPr>
                <w:rFonts w:ascii="Courier New" w:eastAsia="Times New Roman" w:hAnsi="Courier New" w:cs="Courier New"/>
                <w:color w:val="00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math.cos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3</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//180</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4</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//180+alfa</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rot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math.atan</w:t>
            </w:r>
            <w:proofErr w:type="gramEnd"/>
            <w:r w:rsidRPr="001C3B07">
              <w:rPr>
                <w:rFonts w:ascii="Courier New" w:eastAsia="Times New Roman" w:hAnsi="Courier New" w:cs="Courier New"/>
                <w:color w:val="00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math.cos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case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5</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//-alfa</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rot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color w:val="000000"/>
                <w:shd w:val="clear" w:color="auto" w:fill="F2F4FF"/>
              </w:rPr>
              <w:t>math.atan</w:t>
            </w:r>
            <w:proofErr w:type="gramEnd"/>
            <w:r w:rsidRPr="001C3B07">
              <w:rPr>
                <w:rFonts w:ascii="Courier New" w:eastAsia="Times New Roman" w:hAnsi="Courier New" w:cs="Courier New"/>
                <w:color w:val="00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math.cos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alfa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math.pi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break</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beta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math.atan</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//TODO: fix this complex on argument thing</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scale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math.exp</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beta</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math.cos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beta</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beta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math.atan</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math.log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//TODO: fix this complex on argument thing</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scale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proofErr w:type="gramStart"/>
            <w:r w:rsidRPr="001C3B07">
              <w:rPr>
                <w:rFonts w:ascii="Courier New" w:eastAsia="Times New Roman" w:hAnsi="Courier New" w:cs="Courier New"/>
                <w:color w:val="000000"/>
                <w:shd w:val="clear" w:color="auto" w:fill="F2F4FF"/>
              </w:rPr>
              <w:t>math.complex</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d</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sc</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math.exp</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alfa</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beta</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math.cos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beta</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scale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&lt;</w:t>
            </w: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scale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scale</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scalesize</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scale</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scaleangle</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atan2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scale</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lastRenderedPageBreak/>
              <w:t xml:space="preserve">        </w:t>
            </w:r>
            <w:proofErr w:type="spellStart"/>
            <w:proofErr w:type="gramStart"/>
            <w:r w:rsidRPr="001C3B07">
              <w:rPr>
                <w:rFonts w:ascii="Courier New" w:eastAsia="Times New Roman" w:hAnsi="Courier New" w:cs="Courier New"/>
                <w:color w:val="000000"/>
                <w:shd w:val="clear" w:color="auto" w:fill="F2F4FF"/>
              </w:rPr>
              <w:t>document.getElementById</w:t>
            </w:r>
            <w:proofErr w:type="spellEnd"/>
            <w:proofErr w:type="gram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808080"/>
                <w:shd w:val="clear" w:color="auto" w:fill="F2F4FF"/>
              </w:rPr>
              <w:t>"c"</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innerHTML</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w:t>
            </w:r>
            <w:proofErr w:type="gramStart"/>
            <w:r w:rsidRPr="001C3B07">
              <w:rPr>
                <w:rFonts w:ascii="Courier New" w:eastAsia="Times New Roman" w:hAnsi="Courier New" w:cs="Courier New"/>
                <w:color w:val="008000"/>
                <w:shd w:val="clear" w:color="auto" w:fill="F2F4FF"/>
              </w:rPr>
              <w:t>document.getElementById</w:t>
            </w:r>
            <w:proofErr w:type="gramEnd"/>
            <w:r w:rsidRPr="001C3B07">
              <w:rPr>
                <w:rFonts w:ascii="Courier New" w:eastAsia="Times New Roman" w:hAnsi="Courier New" w:cs="Courier New"/>
                <w:color w:val="008000"/>
                <w:shd w:val="clear" w:color="auto" w:fill="F2F4FF"/>
              </w:rPr>
              <w:t>("scaleangle").innerHTML(c+(#center-c)/scale);</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w:t>
            </w:r>
            <w:proofErr w:type="gramStart"/>
            <w:r w:rsidRPr="001C3B07">
              <w:rPr>
                <w:rFonts w:ascii="Courier New" w:eastAsia="Times New Roman" w:hAnsi="Courier New" w:cs="Courier New"/>
                <w:color w:val="008000"/>
                <w:shd w:val="clear" w:color="auto" w:fill="F2F4FF"/>
              </w:rPr>
              <w:t>document.getElementById</w:t>
            </w:r>
            <w:proofErr w:type="gramEnd"/>
            <w:r w:rsidRPr="001C3B07">
              <w:rPr>
                <w:rFonts w:ascii="Courier New" w:eastAsia="Times New Roman" w:hAnsi="Courier New" w:cs="Courier New"/>
                <w:color w:val="008000"/>
                <w:shd w:val="clear" w:color="auto" w:fill="F2F4FF"/>
              </w:rPr>
              <w:t>("newcenter").innerHTML(scalesize*#magn);</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//c is a complex</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function</w:t>
            </w:r>
            <w:r w:rsidRPr="001C3B07">
              <w:rPr>
                <w:rFonts w:ascii="Courier New" w:eastAsia="Times New Roman" w:hAnsi="Courier New" w:cs="Courier New"/>
                <w:color w:val="000000"/>
                <w:shd w:val="clear" w:color="auto" w:fill="F2F4FF"/>
              </w:rPr>
              <w:t xml:space="preserve"> transform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proofErr w:type="gramStart"/>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lang w:val="de-DE"/>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lang w:val="de-DE"/>
              </w:rPr>
              <w:t>var</w:t>
            </w:r>
            <w:r w:rsidRPr="001C3B07">
              <w:rPr>
                <w:rFonts w:ascii="Courier New" w:eastAsia="Times New Roman" w:hAnsi="Courier New" w:cs="Courier New"/>
                <w:color w:val="000000"/>
                <w:shd w:val="clear" w:color="auto" w:fill="F2F4FF"/>
                <w:lang w:val="de-DE"/>
              </w:rPr>
              <w:t xml:space="preserve"> dist </w:t>
            </w:r>
            <w:r w:rsidRPr="001C3B07">
              <w:rPr>
                <w:rFonts w:ascii="Courier New" w:eastAsia="Times New Roman" w:hAnsi="Courier New" w:cs="Courier New"/>
                <w:b/>
                <w:bCs/>
                <w:color w:val="000000"/>
                <w:shd w:val="clear" w:color="auto" w:fill="F2F4FF"/>
                <w:lang w:val="de-DE"/>
              </w:rPr>
              <w:t>=</w:t>
            </w:r>
            <w:r w:rsidRPr="001C3B07">
              <w:rPr>
                <w:rFonts w:ascii="Courier New" w:eastAsia="Times New Roman" w:hAnsi="Courier New" w:cs="Courier New"/>
                <w:color w:val="000000"/>
                <w:shd w:val="clear" w:color="auto" w:fill="F2F4FF"/>
                <w:lang w:val="de-DE"/>
              </w:rPr>
              <w:t xml:space="preserve"> </w:t>
            </w:r>
            <w:r w:rsidRPr="001C3B07">
              <w:rPr>
                <w:rFonts w:ascii="Courier New" w:eastAsia="Times New Roman" w:hAnsi="Courier New" w:cs="Courier New"/>
                <w:color w:val="FF0000"/>
                <w:shd w:val="clear" w:color="auto" w:fill="F2F4FF"/>
                <w:lang w:val="de-DE"/>
              </w:rPr>
              <w:t>0</w:t>
            </w:r>
            <w:r w:rsidRPr="001C3B07">
              <w:rPr>
                <w:rFonts w:ascii="Courier New" w:eastAsia="Times New Roman" w:hAnsi="Courier New" w:cs="Courier New"/>
                <w:b/>
                <w:bCs/>
                <w:color w:val="000000"/>
                <w:shd w:val="clear" w:color="auto" w:fill="F2F4FF"/>
                <w:lang w:val="de-DE"/>
              </w:rPr>
              <w:t>;</w:t>
            </w:r>
          </w:p>
          <w:p w:rsidR="001C3B07" w:rsidRPr="001C3B07" w:rsidRDefault="001C3B07" w:rsidP="001C3B07">
            <w:pPr>
              <w:shd w:val="clear" w:color="auto" w:fill="FFFFFF"/>
              <w:rPr>
                <w:rFonts w:ascii="Courier New" w:eastAsia="Times New Roman" w:hAnsi="Courier New" w:cs="Courier New"/>
                <w:color w:val="000000"/>
                <w:shd w:val="clear" w:color="auto" w:fill="F2F4FF"/>
                <w:lang w:val="de-DE"/>
              </w:rPr>
            </w:pPr>
            <w:r w:rsidRPr="001C3B07">
              <w:rPr>
                <w:rFonts w:ascii="Courier New" w:eastAsia="Times New Roman" w:hAnsi="Courier New" w:cs="Courier New"/>
                <w:color w:val="000000"/>
                <w:shd w:val="clear" w:color="auto" w:fill="F2F4FF"/>
                <w:lang w:val="de-DE"/>
              </w:rPr>
              <w:t xml:space="preserve">        </w:t>
            </w:r>
            <w:r w:rsidRPr="001C3B07">
              <w:rPr>
                <w:rFonts w:ascii="Courier New" w:eastAsia="Times New Roman" w:hAnsi="Courier New" w:cs="Courier New"/>
                <w:b/>
                <w:bCs/>
                <w:i/>
                <w:iCs/>
                <w:color w:val="000080"/>
                <w:shd w:val="clear" w:color="auto" w:fill="F2F4FF"/>
                <w:lang w:val="de-DE"/>
              </w:rPr>
              <w:t>var</w:t>
            </w:r>
            <w:r w:rsidRPr="001C3B07">
              <w:rPr>
                <w:rFonts w:ascii="Courier New" w:eastAsia="Times New Roman" w:hAnsi="Courier New" w:cs="Courier New"/>
                <w:color w:val="000000"/>
                <w:shd w:val="clear" w:color="auto" w:fill="F2F4FF"/>
                <w:lang w:val="de-DE"/>
              </w:rPr>
              <w:t xml:space="preserve"> dik </w:t>
            </w:r>
            <w:r w:rsidRPr="001C3B07">
              <w:rPr>
                <w:rFonts w:ascii="Courier New" w:eastAsia="Times New Roman" w:hAnsi="Courier New" w:cs="Courier New"/>
                <w:b/>
                <w:bCs/>
                <w:color w:val="000000"/>
                <w:shd w:val="clear" w:color="auto" w:fill="F2F4FF"/>
                <w:lang w:val="de-DE"/>
              </w:rPr>
              <w:t>=</w:t>
            </w:r>
            <w:r w:rsidRPr="001C3B07">
              <w:rPr>
                <w:rFonts w:ascii="Courier New" w:eastAsia="Times New Roman" w:hAnsi="Courier New" w:cs="Courier New"/>
                <w:color w:val="000000"/>
                <w:shd w:val="clear" w:color="auto" w:fill="F2F4FF"/>
                <w:lang w:val="de-DE"/>
              </w:rPr>
              <w:t xml:space="preserve"> ARGwid</w:t>
            </w:r>
            <w:r w:rsidRPr="001C3B07">
              <w:rPr>
                <w:rFonts w:ascii="Courier New" w:eastAsia="Times New Roman" w:hAnsi="Courier New" w:cs="Courier New"/>
                <w:b/>
                <w:bCs/>
                <w:color w:val="000000"/>
                <w:shd w:val="clear" w:color="auto" w:fill="F2F4FF"/>
                <w:lang w:val="de-DE"/>
              </w:rPr>
              <w:t>/</w:t>
            </w:r>
            <w:r w:rsidRPr="001C3B07">
              <w:rPr>
                <w:rFonts w:ascii="Courier New" w:eastAsia="Times New Roman" w:hAnsi="Courier New" w:cs="Courier New"/>
                <w:color w:val="FF0000"/>
                <w:shd w:val="clear" w:color="auto" w:fill="F2F4FF"/>
                <w:lang w:val="de-DE"/>
              </w:rPr>
              <w:t>100</w:t>
            </w:r>
            <w:r w:rsidRPr="001C3B07">
              <w:rPr>
                <w:rFonts w:ascii="Courier New" w:eastAsia="Times New Roman" w:hAnsi="Courier New" w:cs="Courier New"/>
                <w:b/>
                <w:bCs/>
                <w:color w:val="000000"/>
                <w:shd w:val="clear" w:color="auto" w:fill="F2F4FF"/>
                <w:lang w:val="de-DE"/>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lang w:val="de-DE"/>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x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y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os</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os1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pt1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pt2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h1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h2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h3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h4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z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c</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proofErr w:type="spellStart"/>
            <w:proofErr w:type="gramEnd"/>
            <w:r w:rsidRPr="001C3B07">
              <w:rPr>
                <w:rFonts w:ascii="Courier New" w:eastAsia="Times New Roman" w:hAnsi="Courier New" w:cs="Courier New"/>
                <w:color w:val="000000"/>
                <w:shd w:val="clear" w:color="auto" w:fill="F2F4FF"/>
              </w:rPr>
              <w:t>ARGmode</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808080"/>
                <w:shd w:val="clear" w:color="auto" w:fill="F2F4FF"/>
              </w:rPr>
              <w:t>"Crop"</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proofErr w:type="spellEnd"/>
            <w:proofErr w:type="gramStart"/>
            <w:r w:rsidRPr="001C3B07">
              <w:rPr>
                <w:rFonts w:ascii="Courier New" w:eastAsia="Times New Roman" w:hAnsi="Courier New" w:cs="Courier New"/>
                <w:b/>
                <w:bCs/>
                <w:color w:val="000000"/>
                <w:shd w:val="clear" w:color="auto" w:fill="F2F4FF"/>
              </w:rPr>
              <w:t>))&lt;</w:t>
            </w:r>
            <w:proofErr w:type="spellStart"/>
            <w:proofErr w:type="gramEnd"/>
            <w:r w:rsidRPr="001C3B07">
              <w:rPr>
                <w:rFonts w:ascii="Courier New" w:eastAsia="Times New Roman" w:hAnsi="Courier New" w:cs="Courier New"/>
                <w:color w:val="000000"/>
                <w:shd w:val="clear" w:color="auto" w:fill="F2F4FF"/>
              </w:rPr>
              <w:t>ARGwid</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&amp;&amp;</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math.im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b/>
                <w:bCs/>
                <w:color w:val="000000"/>
                <w:shd w:val="clear" w:color="auto" w:fill="F2F4FF"/>
              </w:rPr>
              <w:t>))&lt;</w:t>
            </w:r>
            <w:proofErr w:type="spellStart"/>
            <w:r w:rsidRPr="001C3B07">
              <w:rPr>
                <w:rFonts w:ascii="Courier New" w:eastAsia="Times New Roman" w:hAnsi="Courier New" w:cs="Courier New"/>
                <w:color w:val="000000"/>
                <w:shd w:val="clear" w:color="auto" w:fill="F2F4FF"/>
              </w:rPr>
              <w:t>ARGheig</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&amp;&amp;</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math.abs</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color w:val="000000"/>
                <w:shd w:val="clear" w:color="auto" w:fill="F2F4FF"/>
              </w:rPr>
              <w:t>math.exp</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)))&gt;</w:t>
            </w:r>
            <w:r w:rsidRPr="001C3B07">
              <w:rPr>
                <w:rFonts w:ascii="Courier New" w:eastAsia="Times New Roman" w:hAnsi="Courier New" w:cs="Courier New"/>
                <w:color w:val="000000"/>
                <w:shd w:val="clear" w:color="auto" w:fill="F2F4FF"/>
              </w:rPr>
              <w:t>ARGwid</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ARGfac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math.abs</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math.im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color w:val="000000"/>
                <w:shd w:val="clear" w:color="auto" w:fill="F2F4FF"/>
              </w:rPr>
              <w:t>math.exp</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)))&gt;</w:t>
            </w:r>
            <w:r w:rsidRPr="001C3B07">
              <w:rPr>
                <w:rFonts w:ascii="Courier New" w:eastAsia="Times New Roman" w:hAnsi="Courier New" w:cs="Courier New"/>
                <w:color w:val="000000"/>
                <w:shd w:val="clear" w:color="auto" w:fill="F2F4FF"/>
              </w:rPr>
              <w:t>ARGheig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ARGfac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math.abs</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color w:val="000000"/>
                <w:shd w:val="clear" w:color="auto" w:fill="F2F4FF"/>
              </w:rPr>
              <w:t>math.exp</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)))&lt;</w:t>
            </w:r>
            <w:r w:rsidRPr="001C3B07">
              <w:rPr>
                <w:rFonts w:ascii="Courier New" w:eastAsia="Times New Roman" w:hAnsi="Courier New" w:cs="Courier New"/>
                <w:color w:val="000000"/>
                <w:shd w:val="clear" w:color="auto" w:fill="F2F4FF"/>
              </w:rPr>
              <w:t>ARGwid</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ARGfac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&amp;&amp;</w:t>
            </w: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math.abs</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math.im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color w:val="000000"/>
                <w:shd w:val="clear" w:color="auto" w:fill="F2F4FF"/>
              </w:rPr>
              <w:t>math.exp</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rot</w:t>
            </w:r>
            <w:r w:rsidRPr="001C3B07">
              <w:rPr>
                <w:rFonts w:ascii="Courier New" w:eastAsia="Times New Roman" w:hAnsi="Courier New" w:cs="Courier New"/>
                <w:b/>
                <w:bCs/>
                <w:color w:val="000000"/>
                <w:shd w:val="clear" w:color="auto" w:fill="F2F4FF"/>
              </w:rPr>
              <w:t>)))&lt;</w:t>
            </w:r>
            <w:r w:rsidRPr="001C3B07">
              <w:rPr>
                <w:rFonts w:ascii="Courier New" w:eastAsia="Times New Roman" w:hAnsi="Courier New" w:cs="Courier New"/>
                <w:color w:val="000000"/>
                <w:shd w:val="clear" w:color="auto" w:fill="F2F4FF"/>
              </w:rPr>
              <w:t>ARGheig</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ARGfac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&amp;&amp;</w:t>
            </w:r>
            <w:r w:rsidRPr="001C3B07">
              <w:rPr>
                <w:rFonts w:ascii="Courier New" w:eastAsia="Times New Roman" w:hAnsi="Courier New" w:cs="Courier New"/>
                <w:color w:val="000000"/>
                <w:shd w:val="clear" w:color="auto" w:fill="F2F4FF"/>
              </w:rPr>
              <w:t xml:space="preserve"> \</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b/>
                <w:bCs/>
                <w:color w:val="000000"/>
                <w:shd w:val="clear" w:color="auto" w:fill="F2F4FF"/>
              </w:rPr>
              <w:t>))&gt;</w:t>
            </w:r>
            <w:proofErr w:type="spellStart"/>
            <w:r w:rsidRPr="001C3B07">
              <w:rPr>
                <w:rFonts w:ascii="Courier New" w:eastAsia="Times New Roman" w:hAnsi="Courier New" w:cs="Courier New"/>
                <w:color w:val="000000"/>
                <w:shd w:val="clear" w:color="auto" w:fill="F2F4FF"/>
              </w:rPr>
              <w:t>ARGwid</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math.im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proofErr w:type="spellEnd"/>
            <w:r w:rsidRPr="001C3B07">
              <w:rPr>
                <w:rFonts w:ascii="Courier New" w:eastAsia="Times New Roman" w:hAnsi="Courier New" w:cs="Courier New"/>
                <w:b/>
                <w:bCs/>
                <w:color w:val="000000"/>
                <w:shd w:val="clear" w:color="auto" w:fill="F2F4FF"/>
              </w:rPr>
              <w:t>))&gt;</w:t>
            </w:r>
            <w:proofErr w:type="spellStart"/>
            <w:r w:rsidRPr="001C3B07">
              <w:rPr>
                <w:rFonts w:ascii="Courier New" w:eastAsia="Times New Roman" w:hAnsi="Courier New" w:cs="Courier New"/>
                <w:color w:val="000000"/>
                <w:shd w:val="clear" w:color="auto" w:fill="F2F4FF"/>
              </w:rPr>
              <w:t>ARGheig</w:t>
            </w:r>
            <w:proofErr w:type="spellEnd"/>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gram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math.im</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ARGwid</w:t>
            </w:r>
            <w:proofErr w:type="spell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b/>
                <w:bCs/>
                <w:i/>
                <w:iCs/>
                <w:color w:val="000080"/>
                <w:shd w:val="clear" w:color="auto" w:fill="F2F4FF"/>
              </w:rPr>
              <w:t>var</w:t>
            </w:r>
            <w:proofErr w:type="spellEnd"/>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while</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&lt;</w:t>
            </w: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color w:val="FF0000"/>
                <w:shd w:val="clear" w:color="auto" w:fill="F2F4FF"/>
              </w:rPr>
              <w:t>7</w:t>
            </w:r>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ARGcenlarge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3</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lastRenderedPageBreak/>
              <w:t xml:space="preserve">                pt2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4</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pt2</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ARGcensmall</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6</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pt1</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pt2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c</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ptn</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25</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test1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z</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pt2</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test</w:t>
            </w:r>
            <w:proofErr w:type="gramStart"/>
            <w:r w:rsidRPr="001C3B07">
              <w:rPr>
                <w:rFonts w:ascii="Courier New" w:eastAsia="Times New Roman" w:hAnsi="Courier New" w:cs="Courier New"/>
                <w:color w:val="000000"/>
                <w:shd w:val="clear" w:color="auto" w:fill="F2F4FF"/>
              </w:rPr>
              <w:t>1</w:t>
            </w:r>
            <w:r w:rsidRPr="001C3B07">
              <w:rPr>
                <w:rFonts w:ascii="Courier New" w:eastAsia="Times New Roman" w:hAnsi="Courier New" w:cs="Courier New"/>
                <w:b/>
                <w:bCs/>
                <w:color w:val="000000"/>
                <w:shd w:val="clear" w:color="auto" w:fill="F2F4FF"/>
              </w:rPr>
              <w:t>)&lt;</w:t>
            </w:r>
            <w:proofErr w:type="gramEnd"/>
            <w:r w:rsidRPr="001C3B07">
              <w:rPr>
                <w:rFonts w:ascii="Courier New" w:eastAsia="Times New Roman" w:hAnsi="Courier New" w:cs="Courier New"/>
                <w:color w:val="FF0000"/>
                <w:shd w:val="clear" w:color="auto" w:fill="F2F4FF"/>
              </w:rPr>
              <w:t>0</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test1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math.re</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test1</w:t>
            </w:r>
            <w:r w:rsidRPr="001C3B07">
              <w:rPr>
                <w:rFonts w:ascii="Courier New" w:eastAsia="Times New Roman" w:hAnsi="Courier New" w:cs="Courier New"/>
                <w:b/>
                <w:bCs/>
                <w:color w:val="000000"/>
                <w:shd w:val="clear" w:color="auto" w:fill="F2F4FF"/>
              </w:rPr>
              <w:t>)&gt;</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test1</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gramStart"/>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b/>
                <w:bCs/>
                <w:i/>
                <w:iCs/>
                <w:color w:val="000080"/>
                <w:shd w:val="clear" w:color="auto" w:fill="F2F4FF"/>
              </w:rPr>
              <w:t>else</w:t>
            </w:r>
            <w:proofErr w:type="gramEnd"/>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im</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test1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math.abs</w:t>
            </w:r>
            <w:proofErr w:type="spellEnd"/>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pt2</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pt1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i/>
                <w:iCs/>
                <w:color w:val="000080"/>
                <w:shd w:val="clear" w:color="auto" w:fill="F2F4FF"/>
              </w:rPr>
              <w:t>if</w:t>
            </w:r>
            <w:r w:rsidRPr="001C3B07">
              <w:rPr>
                <w:rFonts w:ascii="Courier New" w:eastAsia="Times New Roman" w:hAnsi="Courier New" w:cs="Courier New"/>
                <w:b/>
                <w:bCs/>
                <w:color w:val="000000"/>
                <w:shd w:val="clear" w:color="auto" w:fill="F2F4FF"/>
              </w:rPr>
              <w:t>(</w:t>
            </w:r>
            <w:proofErr w:type="spellStart"/>
            <w:r w:rsidRPr="001C3B07">
              <w:rPr>
                <w:rFonts w:ascii="Courier New" w:eastAsia="Times New Roman" w:hAnsi="Courier New" w:cs="Courier New"/>
                <w:color w:val="000000"/>
                <w:shd w:val="clear" w:color="auto" w:fill="F2F4FF"/>
              </w:rPr>
              <w:t>dist</w:t>
            </w:r>
            <w:proofErr w:type="spellEnd"/>
            <w:r w:rsidRPr="001C3B07">
              <w:rPr>
                <w:rFonts w:ascii="Courier New" w:eastAsia="Times New Roman" w:hAnsi="Courier New" w:cs="Courier New"/>
                <w:b/>
                <w:bCs/>
                <w:color w:val="000000"/>
                <w:shd w:val="clear" w:color="auto" w:fill="F2F4FF"/>
              </w:rPr>
              <w:t>&lt;</w:t>
            </w:r>
            <w:proofErr w:type="spellStart"/>
            <w:r w:rsidRPr="001C3B07">
              <w:rPr>
                <w:rFonts w:ascii="Courier New" w:eastAsia="Times New Roman" w:hAnsi="Courier New" w:cs="Courier New"/>
                <w:color w:val="000000"/>
                <w:shd w:val="clear" w:color="auto" w:fill="F2F4FF"/>
              </w:rPr>
              <w:t>dik</w:t>
            </w:r>
            <w:proofErr w:type="spellEnd"/>
            <w:r w:rsidRPr="001C3B07">
              <w:rPr>
                <w:rFonts w:ascii="Courier New" w:eastAsia="Times New Roman" w:hAnsi="Courier New" w:cs="Courier New"/>
                <w:b/>
                <w:bCs/>
                <w:color w:val="000000"/>
                <w:shd w:val="clear" w:color="auto" w:fill="F2F4FF"/>
              </w:rPr>
              <w:t>/</w:t>
            </w:r>
            <w:proofErr w:type="gramStart"/>
            <w:r w:rsidRPr="001C3B07">
              <w:rPr>
                <w:rFonts w:ascii="Courier New" w:eastAsia="Times New Roman" w:hAnsi="Courier New" w:cs="Courier New"/>
                <w:color w:val="FF0000"/>
                <w:shd w:val="clear" w:color="auto" w:fill="F2F4FF"/>
              </w:rPr>
              <w:t>2</w:t>
            </w:r>
            <w:r w:rsidRPr="001C3B07">
              <w:rPr>
                <w:rFonts w:ascii="Courier New" w:eastAsia="Times New Roman" w:hAnsi="Courier New" w:cs="Courier New"/>
                <w:b/>
                <w:bCs/>
                <w:color w:val="000000"/>
                <w:shd w:val="clear" w:color="auto" w:fill="F2F4FF"/>
              </w:rPr>
              <w:t>){</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//TODO</w:t>
            </w:r>
            <w:proofErr w:type="gramStart"/>
            <w:r w:rsidRPr="001C3B07">
              <w:rPr>
                <w:rFonts w:ascii="Courier New" w:eastAsia="Times New Roman" w:hAnsi="Courier New" w:cs="Courier New"/>
                <w:color w:val="008000"/>
                <w:shd w:val="clear" w:color="auto" w:fill="F2F4FF"/>
              </w:rPr>
              <w:t>: ???</w:t>
            </w:r>
            <w:proofErr w:type="gramEnd"/>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008000"/>
                <w:shd w:val="clear" w:color="auto" w:fill="F2F4FF"/>
              </w:rPr>
              <w:t>//#solid = true</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proofErr w:type="spellStart"/>
            <w:r w:rsidRPr="001C3B07">
              <w:rPr>
                <w:rFonts w:ascii="Courier New" w:eastAsia="Times New Roman" w:hAnsi="Courier New" w:cs="Courier New"/>
                <w:color w:val="000000"/>
                <w:shd w:val="clear" w:color="auto" w:fill="F2F4FF"/>
              </w:rPr>
              <w:t>cnt</w:t>
            </w:r>
            <w:proofErr w:type="spellEnd"/>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color w:val="FF0000"/>
                <w:shd w:val="clear" w:color="auto" w:fill="F2F4FF"/>
              </w:rPr>
              <w:t>1</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color w:val="000000"/>
                <w:shd w:val="clear" w:color="auto" w:fill="F2F4FF"/>
              </w:rPr>
              <w:t xml:space="preserve">    </w:t>
            </w: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color w:val="000000"/>
                <w:shd w:val="clear" w:color="auto" w:fill="F2F4FF"/>
              </w:rPr>
            </w:pPr>
            <w:r w:rsidRPr="001C3B07">
              <w:rPr>
                <w:rFonts w:ascii="Courier New" w:eastAsia="Times New Roman" w:hAnsi="Courier New" w:cs="Courier New"/>
                <w:b/>
                <w:bCs/>
                <w:color w:val="000000"/>
                <w:shd w:val="clear" w:color="auto" w:fill="F2F4FF"/>
              </w:rPr>
              <w:t>}</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&lt;/script&gt;</w:t>
            </w:r>
          </w:p>
          <w:p w:rsidR="001C3B07" w:rsidRPr="001C3B07" w:rsidRDefault="001C3B07" w:rsidP="001C3B07">
            <w:pPr>
              <w:shd w:val="clear" w:color="auto" w:fill="FFFFFF"/>
              <w:rPr>
                <w:rFonts w:ascii="Courier New" w:eastAsia="Times New Roman" w:hAnsi="Courier New" w:cs="Courier New"/>
                <w:b/>
                <w:bCs/>
                <w:color w:val="000000"/>
              </w:rPr>
            </w:pPr>
            <w:r w:rsidRPr="001C3B07">
              <w:rPr>
                <w:rFonts w:ascii="Courier New" w:eastAsia="Times New Roman" w:hAnsi="Courier New" w:cs="Courier New"/>
                <w:color w:val="0000FF"/>
              </w:rPr>
              <w:t>&lt;/body&gt;</w:t>
            </w:r>
          </w:p>
          <w:p w:rsidR="001C3B07" w:rsidRPr="001C3B07" w:rsidRDefault="001C3B07" w:rsidP="001C3B07">
            <w:pPr>
              <w:shd w:val="clear" w:color="auto" w:fill="FFFFFF"/>
              <w:rPr>
                <w:rFonts w:ascii="Times New Roman" w:eastAsia="Times New Roman" w:hAnsi="Times New Roman" w:cs="Times New Roman"/>
                <w:sz w:val="24"/>
                <w:szCs w:val="24"/>
              </w:rPr>
            </w:pPr>
            <w:r w:rsidRPr="001C3B07">
              <w:rPr>
                <w:rFonts w:ascii="Courier New" w:eastAsia="Times New Roman" w:hAnsi="Courier New" w:cs="Courier New"/>
                <w:color w:val="0000FF"/>
              </w:rPr>
              <w:t>&lt;/html&gt;</w:t>
            </w:r>
          </w:p>
          <w:p w:rsidR="001C3B07" w:rsidRDefault="001C3B07" w:rsidP="001C3B07"/>
        </w:tc>
      </w:tr>
    </w:tbl>
    <w:p w:rsidR="003B5719" w:rsidRDefault="00711B9E" w:rsidP="000846A1">
      <w:pPr>
        <w:pStyle w:val="Heading3"/>
      </w:pPr>
      <w:bookmarkStart w:id="14" w:name="_Toc484008040"/>
      <w:r>
        <w:rPr>
          <w:noProof/>
        </w:rPr>
        <w:lastRenderedPageBreak/>
        <w:drawing>
          <wp:anchor distT="0" distB="0" distL="114300" distR="114300" simplePos="0" relativeHeight="251663360" behindDoc="0" locked="0" layoutInCell="1" allowOverlap="1">
            <wp:simplePos x="0" y="0"/>
            <wp:positionH relativeFrom="margin">
              <wp:posOffset>2823796</wp:posOffset>
            </wp:positionH>
            <wp:positionV relativeFrom="paragraph">
              <wp:posOffset>-589963</wp:posOffset>
            </wp:positionV>
            <wp:extent cx="3749675" cy="3042920"/>
            <wp:effectExtent l="0" t="0" r="317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9675" cy="3042920"/>
                    </a:xfrm>
                    <a:prstGeom prst="rect">
                      <a:avLst/>
                    </a:prstGeom>
                  </pic:spPr>
                </pic:pic>
              </a:graphicData>
            </a:graphic>
            <wp14:sizeRelH relativeFrom="margin">
              <wp14:pctWidth>0</wp14:pctWidth>
            </wp14:sizeRelH>
            <wp14:sizeRelV relativeFrom="margin">
              <wp14:pctHeight>0</wp14:pctHeight>
            </wp14:sizeRelV>
          </wp:anchor>
        </w:drawing>
      </w:r>
      <w:r w:rsidR="000846A1">
        <w:t>Input/Output</w:t>
      </w:r>
      <w:bookmarkEnd w:id="14"/>
    </w:p>
    <w:p w:rsidR="00FE3BE7" w:rsidRDefault="00FE3BE7" w:rsidP="001C3B07">
      <w:r>
        <w:t xml:space="preserve">Input: </w:t>
      </w:r>
      <w:r>
        <w:tab/>
      </w:r>
      <w:r>
        <w:tab/>
      </w:r>
      <w:r>
        <w:tab/>
      </w:r>
      <w:r>
        <w:tab/>
        <w:t>Output:</w:t>
      </w:r>
    </w:p>
    <w:p w:rsidR="00FE3BE7" w:rsidRDefault="00FE3BE7" w:rsidP="001C3B07">
      <w:pPr>
        <w:rPr>
          <w:noProof/>
        </w:rPr>
      </w:pPr>
      <w:r>
        <w:rPr>
          <w:rFonts w:ascii="Arial" w:hAnsi="Arial" w:cs="Arial"/>
          <w:noProof/>
          <w:color w:val="000000"/>
        </w:rPr>
        <w:drawing>
          <wp:inline distT="0" distB="0" distL="0" distR="0">
            <wp:extent cx="1651380" cy="1651380"/>
            <wp:effectExtent l="0" t="0" r="6350" b="6350"/>
            <wp:docPr id="9" name="Picture 9" descr="rainf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fbo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3397" cy="1653397"/>
                    </a:xfrm>
                    <a:prstGeom prst="rect">
                      <a:avLst/>
                    </a:prstGeom>
                    <a:noFill/>
                    <a:ln>
                      <a:noFill/>
                    </a:ln>
                  </pic:spPr>
                </pic:pic>
              </a:graphicData>
            </a:graphic>
          </wp:inline>
        </w:drawing>
      </w:r>
      <w:r w:rsidRPr="00FE3BE7">
        <w:rPr>
          <w:noProof/>
        </w:rPr>
        <w:t xml:space="preserve"> </w:t>
      </w:r>
    </w:p>
    <w:p w:rsidR="00FE3BE7" w:rsidRDefault="00FE3BE7" w:rsidP="001C3B07">
      <w:pPr>
        <w:rPr>
          <w:noProof/>
        </w:rPr>
      </w:pPr>
    </w:p>
    <w:p w:rsidR="00FE3BE7" w:rsidRDefault="00FE3BE7" w:rsidP="001C3B07">
      <w:pPr>
        <w:rPr>
          <w:noProof/>
        </w:rPr>
      </w:pPr>
    </w:p>
    <w:p w:rsidR="003B5719" w:rsidRDefault="003B5719" w:rsidP="001C3B07">
      <w:pPr>
        <w:rPr>
          <w:noProof/>
        </w:rPr>
      </w:pPr>
    </w:p>
    <w:p w:rsidR="00FE3BE7" w:rsidRDefault="00FE3BE7" w:rsidP="001C3B07">
      <w:pPr>
        <w:rPr>
          <w:noProof/>
        </w:rPr>
      </w:pPr>
    </w:p>
    <w:p w:rsidR="00FE3BE7" w:rsidRDefault="000846A1" w:rsidP="000846A1">
      <w:pPr>
        <w:pStyle w:val="Heading3"/>
      </w:pPr>
      <w:bookmarkStart w:id="15" w:name="_Toc484008041"/>
      <w:r>
        <w:rPr>
          <w:noProof/>
        </w:rPr>
        <w:drawing>
          <wp:anchor distT="0" distB="0" distL="114300" distR="114300" simplePos="0" relativeHeight="251669504" behindDoc="0" locked="0" layoutInCell="1" allowOverlap="1">
            <wp:simplePos x="0" y="0"/>
            <wp:positionH relativeFrom="column">
              <wp:posOffset>4814912</wp:posOffset>
            </wp:positionH>
            <wp:positionV relativeFrom="paragraph">
              <wp:posOffset>109855</wp:posOffset>
            </wp:positionV>
            <wp:extent cx="1951355" cy="1951355"/>
            <wp:effectExtent l="0" t="0" r="0" b="0"/>
            <wp:wrapNone/>
            <wp:docPr id="17" name="Picture 17" descr="C:\Users\Hannah\AppData\Local\Microsoft\Windows\INetCache\Content.Word\mandal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nnah\AppData\Local\Microsoft\Windows\INetCache\Content.Word\mandala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simplePos x="0" y="0"/>
            <wp:positionH relativeFrom="column">
              <wp:posOffset>2795319</wp:posOffset>
            </wp:positionH>
            <wp:positionV relativeFrom="paragraph">
              <wp:posOffset>109855</wp:posOffset>
            </wp:positionV>
            <wp:extent cx="1951355" cy="1951355"/>
            <wp:effectExtent l="0" t="0" r="0" b="0"/>
            <wp:wrapNone/>
            <wp:docPr id="14" name="Picture 14" descr="C:\Users\Hannah\AppData\Local\Microsoft\Windows\INetCache\Content.Word\eschersdro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nah\AppData\Local\Microsoft\Windows\INetCache\Content.Word\eschersdros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694885</wp:posOffset>
            </wp:positionH>
            <wp:positionV relativeFrom="paragraph">
              <wp:posOffset>110245</wp:posOffset>
            </wp:positionV>
            <wp:extent cx="1951355" cy="1951355"/>
            <wp:effectExtent l="0" t="0" r="0" b="0"/>
            <wp:wrapNone/>
            <wp:docPr id="12" name="Picture 12" descr="C:\Users\Hannah\AppData\Local\Microsoft\Windows\INetCache\Content.Word\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nah\AppData\Local\Microsoft\Windows\INetCache\Content.Word\clo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anchor>
        </w:drawing>
      </w:r>
      <w:r>
        <w:t>Gallery</w:t>
      </w:r>
      <w:bookmarkEnd w:id="15"/>
    </w:p>
    <w:p w:rsidR="003B5719" w:rsidRDefault="003B5719" w:rsidP="001C3B07">
      <w:pPr>
        <w:rPr>
          <w:noProof/>
        </w:rPr>
      </w:pPr>
      <w:r w:rsidRPr="003B5719">
        <w:t xml:space="preserve"> </w:t>
      </w:r>
      <w:r>
        <w:tab/>
      </w:r>
      <w:r w:rsidRPr="003B5719">
        <w:t xml:space="preserve"> </w:t>
      </w:r>
      <w:r>
        <w:rPr>
          <w:noProof/>
        </w:rPr>
        <w:t xml:space="preserve">         </w:t>
      </w:r>
    </w:p>
    <w:p w:rsidR="003B5719" w:rsidRDefault="003B5719" w:rsidP="001C3B07">
      <w:pPr>
        <w:rPr>
          <w:noProof/>
        </w:rPr>
      </w:pPr>
    </w:p>
    <w:p w:rsidR="000846A1" w:rsidRDefault="000846A1" w:rsidP="001C3B07">
      <w:pPr>
        <w:rPr>
          <w:noProof/>
        </w:rPr>
      </w:pPr>
    </w:p>
    <w:p w:rsidR="000846A1" w:rsidRDefault="000846A1" w:rsidP="001C3B07">
      <w:pPr>
        <w:rPr>
          <w:noProof/>
        </w:rPr>
      </w:pPr>
    </w:p>
    <w:p w:rsidR="000846A1" w:rsidRDefault="000846A1" w:rsidP="001C3B07">
      <w:pPr>
        <w:rPr>
          <w:noProof/>
        </w:rPr>
      </w:pPr>
    </w:p>
    <w:p w:rsidR="000846A1" w:rsidRDefault="000846A1" w:rsidP="001C3B07">
      <w:pPr>
        <w:rPr>
          <w:noProof/>
        </w:rPr>
      </w:pPr>
    </w:p>
    <w:p w:rsidR="0068516C" w:rsidRDefault="0068516C" w:rsidP="000E1E12">
      <w:pPr>
        <w:pStyle w:val="Heading1"/>
      </w:pPr>
      <w:bookmarkStart w:id="16" w:name="_Toc484008042"/>
      <w:r>
        <w:t>Paper</w:t>
      </w:r>
      <w:r w:rsidR="000E1E12">
        <w:t>:</w:t>
      </w:r>
      <w:r w:rsidR="000E1E12" w:rsidRPr="000E1E12">
        <w:rPr>
          <w:i/>
        </w:rPr>
        <w:t xml:space="preserve"> Image Manipulation Techniques Exploring Escher and Non-Euclidean Space</w:t>
      </w:r>
      <w:bookmarkEnd w:id="16"/>
    </w:p>
    <w:p w:rsidR="000E1E12" w:rsidRDefault="000E1E12" w:rsidP="000E1E12">
      <w:pPr>
        <w:pStyle w:val="Heading2"/>
      </w:pPr>
      <w:bookmarkStart w:id="17" w:name="_Toc484008043"/>
      <w:r>
        <w:t>Note:</w:t>
      </w:r>
      <w:bookmarkEnd w:id="17"/>
      <w:r>
        <w:t xml:space="preserve"> </w:t>
      </w:r>
    </w:p>
    <w:p w:rsidR="0068516C" w:rsidRPr="0068516C" w:rsidRDefault="0068516C" w:rsidP="000E1E12">
      <w:r>
        <w:t>This paper is written in Latex, which a text markup language which is often used to write theses and books. I wrote it in Latex because of the mathematical notation required and pseudocode, which are both easier to write in Latex than another word processor like Word or Pages. The Latex code can be found below the screenshots of the pdf. (See next page)</w:t>
      </w:r>
    </w:p>
    <w:p w:rsidR="000E1E12" w:rsidRDefault="000E1E12" w:rsidP="0068516C"/>
    <w:p w:rsidR="000E1E12" w:rsidRDefault="000E1E12" w:rsidP="0068516C"/>
    <w:p w:rsidR="000E1E12" w:rsidRDefault="000E1E12" w:rsidP="0068516C"/>
    <w:p w:rsidR="000E1E12" w:rsidRDefault="000E1E12" w:rsidP="0068516C"/>
    <w:p w:rsidR="000E1E12" w:rsidRDefault="000E1E12" w:rsidP="0068516C"/>
    <w:p w:rsidR="000E1E12" w:rsidRDefault="000E1E12" w:rsidP="0068516C"/>
    <w:p w:rsidR="000E1E12" w:rsidRDefault="000E1E12">
      <w:r>
        <w:br w:type="page"/>
      </w:r>
    </w:p>
    <w:p w:rsidR="000E1E12" w:rsidRDefault="000E1E12" w:rsidP="000E1E12">
      <w:pPr>
        <w:pStyle w:val="Heading2"/>
      </w:pPr>
      <w:bookmarkStart w:id="18" w:name="_Toc484008044"/>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331470</wp:posOffset>
            </wp:positionV>
            <wp:extent cx="5840730" cy="80105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40730" cy="8010525"/>
                    </a:xfrm>
                    <a:prstGeom prst="rect">
                      <a:avLst/>
                    </a:prstGeom>
                  </pic:spPr>
                </pic:pic>
              </a:graphicData>
            </a:graphic>
            <wp14:sizeRelH relativeFrom="margin">
              <wp14:pctWidth>0</wp14:pctWidth>
            </wp14:sizeRelH>
            <wp14:sizeRelV relativeFrom="margin">
              <wp14:pctHeight>0</wp14:pctHeight>
            </wp14:sizeRelV>
          </wp:anchor>
        </w:drawing>
      </w:r>
      <w:r>
        <w:t>Pdf</w:t>
      </w:r>
      <w:bookmarkEnd w:id="18"/>
    </w:p>
    <w:p w:rsidR="0068516C" w:rsidRDefault="0068516C" w:rsidP="0068516C"/>
    <w:p w:rsidR="0068516C" w:rsidRDefault="0068516C" w:rsidP="0068516C"/>
    <w:p w:rsidR="0068516C" w:rsidRDefault="0068516C" w:rsidP="0068516C"/>
    <w:p w:rsidR="0068516C" w:rsidRDefault="0068516C" w:rsidP="0068516C"/>
    <w:p w:rsidR="0068516C" w:rsidRDefault="0068516C" w:rsidP="0068516C">
      <w:r>
        <w:rPr>
          <w:noProof/>
        </w:rPr>
        <w:drawing>
          <wp:inline distT="0" distB="0" distL="0" distR="0" wp14:anchorId="047CB66F" wp14:editId="04C974B7">
            <wp:extent cx="5819775" cy="7696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775" cy="7696200"/>
                    </a:xfrm>
                    <a:prstGeom prst="rect">
                      <a:avLst/>
                    </a:prstGeom>
                  </pic:spPr>
                </pic:pic>
              </a:graphicData>
            </a:graphic>
          </wp:inline>
        </w:drawing>
      </w:r>
    </w:p>
    <w:p w:rsidR="0068516C" w:rsidRDefault="0068516C" w:rsidP="0068516C">
      <w:r>
        <w:rPr>
          <w:noProof/>
        </w:rPr>
        <w:lastRenderedPageBreak/>
        <w:drawing>
          <wp:inline distT="0" distB="0" distL="0" distR="0" wp14:anchorId="2306F9F4" wp14:editId="3A351BDF">
            <wp:extent cx="5772150" cy="651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6515100"/>
                    </a:xfrm>
                    <a:prstGeom prst="rect">
                      <a:avLst/>
                    </a:prstGeom>
                  </pic:spPr>
                </pic:pic>
              </a:graphicData>
            </a:graphic>
          </wp:inline>
        </w:drawing>
      </w:r>
    </w:p>
    <w:p w:rsidR="0068516C" w:rsidRDefault="0068516C">
      <w:r>
        <w:br w:type="page"/>
      </w:r>
    </w:p>
    <w:p w:rsidR="0068516C" w:rsidRDefault="000E1E12" w:rsidP="0068516C">
      <w:pPr>
        <w:pStyle w:val="Heading2"/>
      </w:pPr>
      <w:bookmarkStart w:id="19" w:name="_Toc484008045"/>
      <w:r>
        <w:rPr>
          <w:noProof/>
        </w:rPr>
        <w:lastRenderedPageBreak/>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339763</wp:posOffset>
                </wp:positionV>
                <wp:extent cx="6823710" cy="8777216"/>
                <wp:effectExtent l="0" t="0" r="1524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710" cy="8777216"/>
                        </a:xfrm>
                        <a:prstGeom prst="rect">
                          <a:avLst/>
                        </a:prstGeom>
                        <a:solidFill>
                          <a:srgbClr val="FFFFFF"/>
                        </a:solidFill>
                        <a:ln w="9525">
                          <a:solidFill>
                            <a:srgbClr val="000000"/>
                          </a:solidFill>
                          <a:miter lim="800000"/>
                          <a:headEnd/>
                          <a:tailEnd/>
                        </a:ln>
                      </wps:spPr>
                      <wps:txbx>
                        <w:txbxContent>
                          <w:p w:rsidR="001C3B07" w:rsidRPr="000E1E12" w:rsidRDefault="001C3B07" w:rsidP="000E1E12">
                            <w:pPr>
                              <w:shd w:val="clear" w:color="auto" w:fill="FFFFFF"/>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documentclass</w:t>
                            </w:r>
                            <w:proofErr w:type="spell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12</w:t>
                            </w:r>
                            <w:proofErr w:type="gramStart"/>
                            <w:r w:rsidRPr="000E1E12">
                              <w:rPr>
                                <w:rFonts w:ascii="Courier New" w:eastAsia="Times New Roman" w:hAnsi="Courier New" w:cs="Courier New"/>
                                <w:color w:val="000000"/>
                              </w:rPr>
                              <w:t>pt</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article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lingmacros</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tree</w:t>
                            </w:r>
                            <w:r w:rsidRPr="000E1E12">
                              <w:rPr>
                                <w:rFonts w:ascii="Courier New" w:eastAsia="Times New Roman" w:hAnsi="Courier New" w:cs="Courier New"/>
                                <w:color w:val="800000"/>
                              </w:rPr>
                              <w:t>-</w:t>
                            </w:r>
                            <w:proofErr w:type="spellStart"/>
                            <w:r w:rsidRPr="000E1E12">
                              <w:rPr>
                                <w:rFonts w:ascii="Courier New" w:eastAsia="Times New Roman" w:hAnsi="Courier New" w:cs="Courier New"/>
                                <w:color w:val="000000"/>
                              </w:rPr>
                              <w:t>dvips</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algorithm</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listings</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newcommand</w:t>
                            </w:r>
                            <w:proofErr w:type="spellEnd"/>
                            <w:r w:rsidRPr="000E1E12">
                              <w:rPr>
                                <w:rFonts w:ascii="Courier New" w:eastAsia="Times New Roman" w:hAnsi="Courier New" w:cs="Courier New"/>
                                <w:b/>
                                <w:bCs/>
                                <w:color w:val="0000FF"/>
                              </w:rPr>
                              <w:t>\tab</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color w:val="000000"/>
                              </w:rPr>
                              <w:t>1</w:t>
                            </w:r>
                            <w:r w:rsidRPr="000E1E12">
                              <w:rPr>
                                <w:rFonts w:ascii="Courier New" w:eastAsia="Times New Roman" w:hAnsi="Courier New" w:cs="Courier New"/>
                                <w:b/>
                                <w:bCs/>
                                <w:color w:val="FF8000"/>
                              </w:rPr>
                              <w:t>][</w:t>
                            </w:r>
                            <w:proofErr w:type="gramEnd"/>
                            <w:r w:rsidRPr="000E1E12">
                              <w:rPr>
                                <w:rFonts w:ascii="Courier New" w:eastAsia="Times New Roman" w:hAnsi="Courier New" w:cs="Courier New"/>
                                <w:color w:val="000000"/>
                              </w:rPr>
                              <w:t>1cm</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hspace</w:t>
                            </w:r>
                            <w:proofErr w:type="spellEnd"/>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1</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proofErr w:type="spellStart"/>
                            <w:proofErr w:type="gramStart"/>
                            <w:r w:rsidRPr="000E1E12">
                              <w:rPr>
                                <w:rFonts w:ascii="Courier New" w:eastAsia="Times New Roman" w:hAnsi="Courier New" w:cs="Courier New"/>
                                <w:color w:val="000000"/>
                              </w:rPr>
                              <w:t>amsmath,amssymb</w:t>
                            </w:r>
                            <w:proofErr w:type="gramEnd"/>
                            <w:r w:rsidRPr="000E1E12">
                              <w:rPr>
                                <w:rFonts w:ascii="Courier New" w:eastAsia="Times New Roman" w:hAnsi="Courier New" w:cs="Courier New"/>
                                <w:color w:val="000000"/>
                              </w:rPr>
                              <w:t>,latexsym,graphicx,verbatim</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noend</w:t>
                            </w:r>
                            <w:proofErr w:type="spellEnd"/>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algpseudocode</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makeatletter</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\def\</w:t>
                            </w:r>
                            <w:proofErr w:type="spellStart"/>
                            <w:r w:rsidRPr="000E1E12">
                              <w:rPr>
                                <w:rFonts w:ascii="Courier New" w:eastAsia="Times New Roman" w:hAnsi="Courier New" w:cs="Courier New"/>
                                <w:b/>
                                <w:bCs/>
                                <w:color w:val="0000FF"/>
                              </w:rPr>
                              <w:t>BState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b/>
                                <w:bCs/>
                                <w:color w:val="0000FF"/>
                              </w:rPr>
                              <w:t>\State\</w:t>
                            </w:r>
                            <w:proofErr w:type="spellStart"/>
                            <w:r w:rsidRPr="000E1E12">
                              <w:rPr>
                                <w:rFonts w:ascii="Courier New" w:eastAsia="Times New Roman" w:hAnsi="Courier New" w:cs="Courier New"/>
                                <w:b/>
                                <w:bCs/>
                                <w:color w:val="0000FF"/>
                              </w:rPr>
                              <w:t>hskip</w:t>
                            </w:r>
                            <w:proofErr w:type="spellEnd"/>
                            <w:r w:rsidRPr="000E1E12">
                              <w:rPr>
                                <w:rFonts w:ascii="Courier New" w:eastAsia="Times New Roman" w:hAnsi="Courier New" w:cs="Courier New"/>
                                <w:color w:val="800000"/>
                              </w:rPr>
                              <w:t>-</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ALG@thistlm</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makeatother</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document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Image Manipulation Techniques Exploring Escher and Non</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Euclidean Space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Hannah </w:t>
                            </w:r>
                            <w:proofErr w:type="spellStart"/>
                            <w:r w:rsidRPr="000E1E12">
                              <w:rPr>
                                <w:rFonts w:ascii="Courier New" w:eastAsia="Times New Roman" w:hAnsi="Courier New" w:cs="Courier New"/>
                                <w:color w:val="000000"/>
                              </w:rPr>
                              <w:t>Apuan</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Abstract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proofErr w:type="gramStart"/>
                            <w:r w:rsidRPr="000E1E12">
                              <w:rPr>
                                <w:rFonts w:ascii="Courier New" w:eastAsia="Times New Roman" w:hAnsi="Courier New" w:cs="Courier New"/>
                                <w:b/>
                                <w:bCs/>
                                <w:color w:val="0000FF"/>
                              </w:rPr>
                              <w:t>textit</w:t>
                            </w:r>
                            <w:proofErr w:type="spellEnd"/>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This paper seeks to reproduce computationally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image manipulation drawing from methods described by Jos Ley’s graphical approach, H. W.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and B. de Smit’s mathematical approach, and M. C. Escher’s artistic approach.</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Introduction</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Artwork depicting non</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Euclidean space with modern computational power implements the same hyperbolic geometry concepts M. C. Escher used introduced through his artwork in the mid</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20th century. These concepts include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image transformation, which Escher implemented in 1956 with his piece “Print Gallery”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Fig. 1</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Later, H. W.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and B. de Smit presented a mathematical approach to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which Jos Ley later implemented graphically. This paper aims to use these implementations to computationally generate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both 2d and 3d graphically represented spaces.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htbp</w:t>
                            </w:r>
                            <w:proofErr w:type="spellEnd"/>
                            <w:r w:rsidRPr="000E1E12">
                              <w:rPr>
                                <w:rFonts w:ascii="Courier New" w:eastAsia="Times New Roman" w:hAnsi="Courier New" w:cs="Courier New"/>
                                <w:b/>
                                <w:bCs/>
                                <w:color w:val="FF8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pg.PNG</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grid.PNG</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M.C. Escher's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Print Gallery</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Escher's Grid</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Approach</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Jos Leys explains the overall method for creating graphically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three stages using </w:t>
                            </w:r>
                            <w:proofErr w:type="spellStart"/>
                            <w:r w:rsidRPr="000E1E12">
                              <w:rPr>
                                <w:rFonts w:ascii="Courier New" w:eastAsia="Times New Roman" w:hAnsi="Courier New" w:cs="Courier New"/>
                                <w:color w:val="000000"/>
                              </w:rPr>
                              <w:t>Lentsra’s</w:t>
                            </w:r>
                            <w:proofErr w:type="spellEnd"/>
                            <w:r w:rsidRPr="000E1E12">
                              <w:rPr>
                                <w:rFonts w:ascii="Courier New" w:eastAsia="Times New Roman" w:hAnsi="Courier New" w:cs="Courier New"/>
                                <w:color w:val="000000"/>
                              </w:rPr>
                              <w:t xml:space="preserve"> mathematical method. The same technique will be computationally applied in both two</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dimensional and three</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dimensional space. Stated generally, the steps are a logarithmic transformation </w:t>
                            </w:r>
                            <w:proofErr w:type="gramStart"/>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w:t>
                            </w:r>
                            <w:proofErr w:type="gram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rotation and scaling </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zfe</w:t>
                            </w:r>
                            <w:proofErr w:type="spellEnd"/>
                            <w:r w:rsidRPr="000E1E12">
                              <w:rPr>
                                <w:rFonts w:ascii="Courier New" w:eastAsia="Times New Roman" w:hAnsi="Courier New" w:cs="Courier New"/>
                                <w:color w:val="800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\alpha</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and then exponentiation </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ez</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Algorithm: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2D Space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Using Python 2.7.9 with Python packages </w:t>
                            </w:r>
                            <w:proofErr w:type="spellStart"/>
                            <w:r w:rsidRPr="000E1E12">
                              <w:rPr>
                                <w:rFonts w:ascii="Courier New" w:eastAsia="Times New Roman" w:hAnsi="Courier New" w:cs="Courier New"/>
                                <w:color w:val="000000"/>
                              </w:rPr>
                              <w:t>Numpy</w:t>
                            </w:r>
                            <w:proofErr w:type="spellEnd"/>
                            <w:r w:rsidRPr="000E1E12">
                              <w:rPr>
                                <w:rFonts w:ascii="Courier New" w:eastAsia="Times New Roman" w:hAnsi="Courier New" w:cs="Courier New"/>
                                <w:color w:val="000000"/>
                              </w:rPr>
                              <w:t xml:space="preserve">, Math, and PIL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Python Imaging Library</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the algorithm is presented in the three steps: transformation by log</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rotation</w:t>
                            </w:r>
                            <w:proofErr w:type="gramEnd"/>
                            <w:r w:rsidRPr="000E1E12">
                              <w:rPr>
                                <w:rFonts w:ascii="Courier New" w:eastAsia="Times New Roman" w:hAnsi="Courier New" w:cs="Courier New"/>
                                <w:color w:val="000000"/>
                              </w:rPr>
                              <w:t xml:space="preserve"> and scaling, and exponentiation.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The first step is to make the transformation of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log</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This transformation is a complex logarithm function, which is inverse to the complex exponential function. Given that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and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are complex numbers, the logarithm of a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is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such that </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e</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w</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Given this information, in polar form, if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z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re</w:t>
                            </w:r>
                            <w:r w:rsidRPr="000E1E12">
                              <w:rPr>
                                <w:rFonts w:ascii="Courier New" w:eastAsia="Times New Roman" w:hAnsi="Courier New" w:cs="Courier New"/>
                                <w:color w:val="800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Theta</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 with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r </w:t>
                            </w:r>
                            <w:r w:rsidRPr="000E1E12">
                              <w:rPr>
                                <w:rFonts w:ascii="Courier New" w:eastAsia="Times New Roman" w:hAnsi="Courier New" w:cs="Courier New"/>
                                <w:b/>
                                <w:bCs/>
                                <w:color w:val="FF8000"/>
                              </w:rPr>
                              <w:t>&gt;</w:t>
                            </w:r>
                            <w:r w:rsidRPr="000E1E12">
                              <w:rPr>
                                <w:rFonts w:ascii="Courier New" w:eastAsia="Times New Roman" w:hAnsi="Courier New" w:cs="Courier New"/>
                                <w:color w:val="000000"/>
                              </w:rPr>
                              <w:t xml:space="preserve"> 0</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then one logarithm of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is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w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r</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b/>
                                <w:bCs/>
                                <w:color w:val="0000FF"/>
                              </w:rPr>
                              <w:t>\Theta</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t>
                            </w:r>
                            <w:r w:rsidRPr="000E1E12">
                              <w:rPr>
                                <w:rFonts w:ascii="Courier New" w:eastAsia="Times New Roman" w:hAnsi="Courier New" w:cs="Courier New"/>
                                <w:b/>
                                <w:bCs/>
                                <w:color w:val="0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Polar to Linear Code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lstlisting</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width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1000</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height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1000</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maxradius</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proofErr w:type="spellStart"/>
                            <w:proofErr w:type="gramStart"/>
                            <w:r w:rsidRPr="000E1E12">
                              <w:rPr>
                                <w:rFonts w:ascii="Courier New" w:eastAsia="Times New Roman" w:hAnsi="Courier New" w:cs="Courier New"/>
                                <w:color w:val="000000"/>
                              </w:rPr>
                              <w:t>np.sqrt</w:t>
                            </w:r>
                            <w:proofErr w:type="spellEnd"/>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width**2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height**2</w:t>
                            </w:r>
                            <w:r w:rsidRPr="000E1E12">
                              <w:rPr>
                                <w:rFonts w:ascii="Courier New" w:eastAsia="Times New Roman" w:hAnsi="Courier New" w:cs="Courier New"/>
                                <w:b/>
                                <w:bCs/>
                                <w:color w:val="FF8000"/>
                              </w:rPr>
                              <w:t>)</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2</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rscale</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width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maxradius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6.75pt;width:537.3pt;height:691.1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">
                <v:textbox>
                  <w:txbxContent>
                    <w:p w:rsidR="001C3B07" w:rsidRPr="000E1E12" w:rsidRDefault="001C3B07" w:rsidP="000E1E12">
                      <w:pPr>
                        <w:shd w:val="clear" w:color="auto" w:fill="FFFFFF"/>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documentclass</w:t>
                      </w:r>
                      <w:proofErr w:type="spell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12</w:t>
                      </w:r>
                      <w:proofErr w:type="gramStart"/>
                      <w:r w:rsidRPr="000E1E12">
                        <w:rPr>
                          <w:rFonts w:ascii="Courier New" w:eastAsia="Times New Roman" w:hAnsi="Courier New" w:cs="Courier New"/>
                          <w:color w:val="000000"/>
                        </w:rPr>
                        <w:t>pt</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article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lingmacros</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tree</w:t>
                      </w:r>
                      <w:r w:rsidRPr="000E1E12">
                        <w:rPr>
                          <w:rFonts w:ascii="Courier New" w:eastAsia="Times New Roman" w:hAnsi="Courier New" w:cs="Courier New"/>
                          <w:color w:val="800000"/>
                        </w:rPr>
                        <w:t>-</w:t>
                      </w:r>
                      <w:proofErr w:type="spellStart"/>
                      <w:r w:rsidRPr="000E1E12">
                        <w:rPr>
                          <w:rFonts w:ascii="Courier New" w:eastAsia="Times New Roman" w:hAnsi="Courier New" w:cs="Courier New"/>
                          <w:color w:val="000000"/>
                        </w:rPr>
                        <w:t>dvips</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algorithm</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listings</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newcommand</w:t>
                      </w:r>
                      <w:proofErr w:type="spellEnd"/>
                      <w:r w:rsidRPr="000E1E12">
                        <w:rPr>
                          <w:rFonts w:ascii="Courier New" w:eastAsia="Times New Roman" w:hAnsi="Courier New" w:cs="Courier New"/>
                          <w:b/>
                          <w:bCs/>
                          <w:color w:val="0000FF"/>
                        </w:rPr>
                        <w:t>\tab</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color w:val="000000"/>
                        </w:rPr>
                        <w:t>1</w:t>
                      </w:r>
                      <w:r w:rsidRPr="000E1E12">
                        <w:rPr>
                          <w:rFonts w:ascii="Courier New" w:eastAsia="Times New Roman" w:hAnsi="Courier New" w:cs="Courier New"/>
                          <w:b/>
                          <w:bCs/>
                          <w:color w:val="FF8000"/>
                        </w:rPr>
                        <w:t>][</w:t>
                      </w:r>
                      <w:proofErr w:type="gramEnd"/>
                      <w:r w:rsidRPr="000E1E12">
                        <w:rPr>
                          <w:rFonts w:ascii="Courier New" w:eastAsia="Times New Roman" w:hAnsi="Courier New" w:cs="Courier New"/>
                          <w:color w:val="000000"/>
                        </w:rPr>
                        <w:t>1cm</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hspace</w:t>
                      </w:r>
                      <w:proofErr w:type="spellEnd"/>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1</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8000FF"/>
                        </w:rPr>
                        <w:t>{</w:t>
                      </w:r>
                      <w:proofErr w:type="spellStart"/>
                      <w:proofErr w:type="gramStart"/>
                      <w:r w:rsidRPr="000E1E12">
                        <w:rPr>
                          <w:rFonts w:ascii="Courier New" w:eastAsia="Times New Roman" w:hAnsi="Courier New" w:cs="Courier New"/>
                          <w:color w:val="000000"/>
                        </w:rPr>
                        <w:t>amsmath,amssymb</w:t>
                      </w:r>
                      <w:proofErr w:type="gramEnd"/>
                      <w:r w:rsidRPr="000E1E12">
                        <w:rPr>
                          <w:rFonts w:ascii="Courier New" w:eastAsia="Times New Roman" w:hAnsi="Courier New" w:cs="Courier New"/>
                          <w:color w:val="000000"/>
                        </w:rPr>
                        <w:t>,latexsym,graphicx,verbatim</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usepackage</w:t>
                      </w:r>
                      <w:proofErr w:type="spellEnd"/>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noend</w:t>
                      </w:r>
                      <w:proofErr w:type="spellEnd"/>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algpseudocode</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makeatletter</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\def\</w:t>
                      </w:r>
                      <w:proofErr w:type="spellStart"/>
                      <w:r w:rsidRPr="000E1E12">
                        <w:rPr>
                          <w:rFonts w:ascii="Courier New" w:eastAsia="Times New Roman" w:hAnsi="Courier New" w:cs="Courier New"/>
                          <w:b/>
                          <w:bCs/>
                          <w:color w:val="0000FF"/>
                        </w:rPr>
                        <w:t>BState</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b/>
                          <w:bCs/>
                          <w:color w:val="0000FF"/>
                        </w:rPr>
                        <w:t>\State\</w:t>
                      </w:r>
                      <w:proofErr w:type="spellStart"/>
                      <w:r w:rsidRPr="000E1E12">
                        <w:rPr>
                          <w:rFonts w:ascii="Courier New" w:eastAsia="Times New Roman" w:hAnsi="Courier New" w:cs="Courier New"/>
                          <w:b/>
                          <w:bCs/>
                          <w:color w:val="0000FF"/>
                        </w:rPr>
                        <w:t>hskip</w:t>
                      </w:r>
                      <w:proofErr w:type="spellEnd"/>
                      <w:r w:rsidRPr="000E1E12">
                        <w:rPr>
                          <w:rFonts w:ascii="Courier New" w:eastAsia="Times New Roman" w:hAnsi="Courier New" w:cs="Courier New"/>
                          <w:color w:val="800000"/>
                        </w:rPr>
                        <w:t>-</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ALG@thistlm</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makeatother</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document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Image Manipulation Techniques Exploring Escher and Non</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Euclidean Space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Hannah </w:t>
                      </w:r>
                      <w:proofErr w:type="spellStart"/>
                      <w:r w:rsidRPr="000E1E12">
                        <w:rPr>
                          <w:rFonts w:ascii="Courier New" w:eastAsia="Times New Roman" w:hAnsi="Courier New" w:cs="Courier New"/>
                          <w:color w:val="000000"/>
                        </w:rPr>
                        <w:t>Apuan</w:t>
                      </w:r>
                      <w:proofErr w:type="spellEnd"/>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Abstract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proofErr w:type="gramStart"/>
                      <w:r w:rsidRPr="000E1E12">
                        <w:rPr>
                          <w:rFonts w:ascii="Courier New" w:eastAsia="Times New Roman" w:hAnsi="Courier New" w:cs="Courier New"/>
                          <w:b/>
                          <w:bCs/>
                          <w:color w:val="0000FF"/>
                        </w:rPr>
                        <w:t>textit</w:t>
                      </w:r>
                      <w:proofErr w:type="spellEnd"/>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This paper seeks to reproduce computationally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image manipulation drawing from methods described by Jos Ley’s graphical approach, H. W.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and B. de Smit’s mathematical approach, and M. C. Escher’s artistic approach.</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Introduction</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Artwork depicting non</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Euclidean space with modern computational power implements the same hyperbolic geometry concepts M. C. Escher used introduced through his artwork in the mid</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20th century. These concepts include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image transformation, which Escher implemented in 1956 with his piece “Print Gallery”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Fig. 1</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Later, H. W.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and B. de Smit presented a mathematical approach to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which Jos Ley later implemented graphically. This paper aims to use these implementations to computationally generate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both 2d and 3d graphically represented spaces.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htbp</w:t>
                      </w:r>
                      <w:proofErr w:type="spellEnd"/>
                      <w:r w:rsidRPr="000E1E12">
                        <w:rPr>
                          <w:rFonts w:ascii="Courier New" w:eastAsia="Times New Roman" w:hAnsi="Courier New" w:cs="Courier New"/>
                          <w:b/>
                          <w:bCs/>
                          <w:color w:val="FF8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pg.PNG</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grid.PNG</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M.C. Escher's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Print Gallery</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Escher's Grid</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Approach</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Jos Leys explains the overall method for creating graphically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three stages using </w:t>
                      </w:r>
                      <w:proofErr w:type="spellStart"/>
                      <w:r w:rsidRPr="000E1E12">
                        <w:rPr>
                          <w:rFonts w:ascii="Courier New" w:eastAsia="Times New Roman" w:hAnsi="Courier New" w:cs="Courier New"/>
                          <w:color w:val="000000"/>
                        </w:rPr>
                        <w:t>Lentsra’s</w:t>
                      </w:r>
                      <w:proofErr w:type="spellEnd"/>
                      <w:r w:rsidRPr="000E1E12">
                        <w:rPr>
                          <w:rFonts w:ascii="Courier New" w:eastAsia="Times New Roman" w:hAnsi="Courier New" w:cs="Courier New"/>
                          <w:color w:val="000000"/>
                        </w:rPr>
                        <w:t xml:space="preserve"> mathematical method. The same technique will be computationally applied in both two</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dimensional and three</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dimensional space. Stated generally, the steps are a logarithmic transformation </w:t>
                      </w:r>
                      <w:proofErr w:type="gramStart"/>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w:t>
                      </w:r>
                      <w:proofErr w:type="gram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rotation and scaling </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zfe</w:t>
                      </w:r>
                      <w:proofErr w:type="spellEnd"/>
                      <w:r w:rsidRPr="000E1E12">
                        <w:rPr>
                          <w:rFonts w:ascii="Courier New" w:eastAsia="Times New Roman" w:hAnsi="Courier New" w:cs="Courier New"/>
                          <w:color w:val="800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\alpha</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and then exponentiation </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ez</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Algorithm: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in 2D Space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Using Python 2.7.9 with Python packages </w:t>
                      </w:r>
                      <w:proofErr w:type="spellStart"/>
                      <w:r w:rsidRPr="000E1E12">
                        <w:rPr>
                          <w:rFonts w:ascii="Courier New" w:eastAsia="Times New Roman" w:hAnsi="Courier New" w:cs="Courier New"/>
                          <w:color w:val="000000"/>
                        </w:rPr>
                        <w:t>Numpy</w:t>
                      </w:r>
                      <w:proofErr w:type="spellEnd"/>
                      <w:r w:rsidRPr="000E1E12">
                        <w:rPr>
                          <w:rFonts w:ascii="Courier New" w:eastAsia="Times New Roman" w:hAnsi="Courier New" w:cs="Courier New"/>
                          <w:color w:val="000000"/>
                        </w:rPr>
                        <w:t xml:space="preserve">, Math, and PIL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Python Imaging Library</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the algorithm is presented in the three steps: transformation by log</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rotation</w:t>
                      </w:r>
                      <w:proofErr w:type="gramEnd"/>
                      <w:r w:rsidRPr="000E1E12">
                        <w:rPr>
                          <w:rFonts w:ascii="Courier New" w:eastAsia="Times New Roman" w:hAnsi="Courier New" w:cs="Courier New"/>
                          <w:color w:val="000000"/>
                        </w:rPr>
                        <w:t xml:space="preserve"> and scaling, and exponentiation. </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The first step is to make the transformation of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z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log</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This transformation is a complex logarithm function, which is inverse to the complex exponential function. Given that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and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are complex numbers, the logarithm of a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is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such that </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e</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w</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Given this information, in polar form, if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z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re</w:t>
                      </w:r>
                      <w:r w:rsidRPr="000E1E12">
                        <w:rPr>
                          <w:rFonts w:ascii="Courier New" w:eastAsia="Times New Roman" w:hAnsi="Courier New" w:cs="Courier New"/>
                          <w:color w:val="800000"/>
                        </w:rPr>
                        <w:t>^</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Theta</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 with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r </w:t>
                      </w:r>
                      <w:r w:rsidRPr="000E1E12">
                        <w:rPr>
                          <w:rFonts w:ascii="Courier New" w:eastAsia="Times New Roman" w:hAnsi="Courier New" w:cs="Courier New"/>
                          <w:b/>
                          <w:bCs/>
                          <w:color w:val="FF8000"/>
                        </w:rPr>
                        <w:t>&gt;</w:t>
                      </w:r>
                      <w:r w:rsidRPr="000E1E12">
                        <w:rPr>
                          <w:rFonts w:ascii="Courier New" w:eastAsia="Times New Roman" w:hAnsi="Courier New" w:cs="Courier New"/>
                          <w:color w:val="000000"/>
                        </w:rPr>
                        <w:t xml:space="preserve"> 0</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then one logarithm of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is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w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r</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i</w:t>
                      </w:r>
                      <w:proofErr w:type="spellEnd"/>
                      <w:r w:rsidRPr="000E1E12">
                        <w:rPr>
                          <w:rFonts w:ascii="Courier New" w:eastAsia="Times New Roman" w:hAnsi="Courier New" w:cs="Courier New"/>
                          <w:b/>
                          <w:bCs/>
                          <w:color w:val="0000FF"/>
                        </w:rPr>
                        <w:t>\Theta</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t>
                      </w:r>
                      <w:r w:rsidRPr="000E1E12">
                        <w:rPr>
                          <w:rFonts w:ascii="Courier New" w:eastAsia="Times New Roman" w:hAnsi="Courier New" w:cs="Courier New"/>
                          <w:b/>
                          <w:bCs/>
                          <w:color w:val="0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Polar to Linear Code</w:t>
                      </w:r>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lstlisting</w:t>
                      </w:r>
                      <w:proofErr w:type="spellEnd"/>
                      <w:r w:rsidRPr="000E1E12">
                        <w:rPr>
                          <w:rFonts w:ascii="Courier New" w:eastAsia="Times New Roman" w:hAnsi="Courier New" w:cs="Courier New"/>
                          <w:b/>
                          <w:bCs/>
                          <w:color w:val="8000FF"/>
                        </w:rPr>
                        <w:t>}</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width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1000</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height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1000</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maxradius</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proofErr w:type="spellStart"/>
                      <w:proofErr w:type="gramStart"/>
                      <w:r w:rsidRPr="000E1E12">
                        <w:rPr>
                          <w:rFonts w:ascii="Courier New" w:eastAsia="Times New Roman" w:hAnsi="Courier New" w:cs="Courier New"/>
                          <w:color w:val="000000"/>
                        </w:rPr>
                        <w:t>np.sqrt</w:t>
                      </w:r>
                      <w:proofErr w:type="spellEnd"/>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width**2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height**2</w:t>
                      </w:r>
                      <w:r w:rsidRPr="000E1E12">
                        <w:rPr>
                          <w:rFonts w:ascii="Courier New" w:eastAsia="Times New Roman" w:hAnsi="Courier New" w:cs="Courier New"/>
                          <w:b/>
                          <w:bCs/>
                          <w:color w:val="FF8000"/>
                        </w:rPr>
                        <w:t>)</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2</w:t>
                      </w:r>
                    </w:p>
                    <w:p w:rsidR="001C3B07" w:rsidRPr="000E1E12" w:rsidRDefault="001C3B07" w:rsidP="000E1E12">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rscale</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width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maxradius</w:t>
                      </w:r>
                      <w:proofErr w:type="spellEnd"/>
                    </w:p>
                  </w:txbxContent>
                </v:textbox>
                <w10:wrap type="square" anchorx="margin"/>
              </v:shape>
            </w:pict>
          </mc:Fallback>
        </mc:AlternateContent>
      </w:r>
      <w:r w:rsidR="0068516C">
        <w:t>Latex Code</w:t>
      </w:r>
      <w:bookmarkEnd w:id="19"/>
    </w:p>
    <w:p w:rsidR="00FE3BE7" w:rsidRDefault="00FE3BE7" w:rsidP="00FE3BE7">
      <w:pPr>
        <w:pStyle w:val="Heading1"/>
      </w:pPr>
      <w:bookmarkStart w:id="20" w:name="_Toc484008046"/>
      <w:r>
        <w:rPr>
          <w:noProof/>
        </w:rPr>
        <w:lastRenderedPageBreak/>
        <mc:AlternateContent>
          <mc:Choice Requires="wps">
            <w:drawing>
              <wp:anchor distT="45720" distB="45720" distL="114300" distR="114300" simplePos="0" relativeHeight="251665408" behindDoc="0" locked="0" layoutInCell="1" allowOverlap="1" wp14:anchorId="30348918" wp14:editId="6A7C1A1C">
                <wp:simplePos x="0" y="0"/>
                <wp:positionH relativeFrom="margin">
                  <wp:align>right</wp:align>
                </wp:positionH>
                <wp:positionV relativeFrom="paragraph">
                  <wp:posOffset>339934</wp:posOffset>
                </wp:positionV>
                <wp:extent cx="6823710" cy="8777216"/>
                <wp:effectExtent l="0" t="0" r="15240" b="241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710" cy="8777216"/>
                        </a:xfrm>
                        <a:prstGeom prst="rect">
                          <a:avLst/>
                        </a:prstGeom>
                        <a:solidFill>
                          <a:srgbClr val="FFFFFF"/>
                        </a:solidFill>
                        <a:ln w="9525">
                          <a:solidFill>
                            <a:srgbClr val="000000"/>
                          </a:solidFill>
                          <a:miter lim="800000"/>
                          <a:headEnd/>
                          <a:tailEnd/>
                        </a:ln>
                      </wps:spPr>
                      <wps:txbx>
                        <w:txbxContent>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tscale</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height</w:t>
                            </w:r>
                            <w:r w:rsidRPr="000E1E12">
                              <w:rPr>
                                <w:rFonts w:ascii="Courier New" w:eastAsia="Times New Roman" w:hAnsi="Courier New" w:cs="Courier New"/>
                                <w:color w:val="800000"/>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2*</w:t>
                            </w:r>
                            <w:proofErr w:type="spellStart"/>
                            <w:r w:rsidRPr="000E1E12">
                              <w:rPr>
                                <w:rFonts w:ascii="Courier New" w:eastAsia="Times New Roman" w:hAnsi="Courier New" w:cs="Courier New"/>
                                <w:color w:val="000000"/>
                              </w:rPr>
                              <w:t>math.pi</w:t>
                            </w:r>
                            <w:proofErr w:type="spellEnd"/>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for y in range</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color w:val="000000"/>
                              </w:rPr>
                              <w:t>0,height</w:t>
                            </w:r>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dy</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y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height</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2</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for x in </w:t>
                            </w:r>
                            <w:proofErr w:type="gramStart"/>
                            <w:r w:rsidRPr="000E1E12">
                              <w:rPr>
                                <w:rFonts w:ascii="Courier New" w:eastAsia="Times New Roman" w:hAnsi="Courier New" w:cs="Courier New"/>
                                <w:color w:val="000000"/>
                              </w:rPr>
                              <w:t>range</w:t>
                            </w:r>
                            <w:r w:rsidRPr="000E1E12">
                              <w:rPr>
                                <w:rFonts w:ascii="Courier New" w:eastAsia="Times New Roman" w:hAnsi="Courier New" w:cs="Courier New"/>
                                <w:b/>
                                <w:bCs/>
                                <w:color w:val="FF8000"/>
                              </w:rPr>
                              <w:t>(</w:t>
                            </w:r>
                            <w:proofErr w:type="gramEnd"/>
                            <w:r w:rsidRPr="000E1E12">
                              <w:rPr>
                                <w:rFonts w:ascii="Courier New" w:eastAsia="Times New Roman" w:hAnsi="Courier New" w:cs="Courier New"/>
                                <w:color w:val="000000"/>
                              </w:rPr>
                              <w:t>0, width</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rPr>
                              <w:t xml:space="preserve">            </w:t>
                            </w:r>
                            <w:r w:rsidRPr="000E1E12">
                              <w:rPr>
                                <w:rFonts w:ascii="Courier New" w:eastAsia="Times New Roman" w:hAnsi="Courier New" w:cs="Courier New"/>
                                <w:color w:val="000000"/>
                                <w:lang w:val="de-DE"/>
                              </w:rPr>
                              <w:t xml:space="preserve">dx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x </w:t>
                            </w:r>
                            <w:r w:rsidRPr="000E1E12">
                              <w:rPr>
                                <w:rFonts w:ascii="Courier New" w:eastAsia="Times New Roman" w:hAnsi="Courier New" w:cs="Courier New"/>
                                <w:color w:val="800000"/>
                                <w:lang w:val="de-DE"/>
                              </w:rPr>
                              <w:t>-</w:t>
                            </w:r>
                            <w:r w:rsidRPr="000E1E12">
                              <w:rPr>
                                <w:rFonts w:ascii="Courier New" w:eastAsia="Times New Roman" w:hAnsi="Courier New" w:cs="Courier New"/>
                                <w:color w:val="000000"/>
                                <w:lang w:val="de-DE"/>
                              </w:rPr>
                              <w:t xml:space="preserve"> width</w:t>
                            </w:r>
                            <w:r w:rsidRPr="000E1E12">
                              <w:rPr>
                                <w:rFonts w:ascii="Courier New" w:eastAsia="Times New Roman" w:hAnsi="Courier New" w:cs="Courier New"/>
                                <w:color w:val="800000"/>
                                <w:lang w:val="de-DE"/>
                              </w:rPr>
                              <w:t>/</w:t>
                            </w:r>
                            <w:r w:rsidRPr="000E1E12">
                              <w:rPr>
                                <w:rFonts w:ascii="Courier New" w:eastAsia="Times New Roman" w:hAnsi="Courier New" w:cs="Courier New"/>
                                <w:color w:val="000000"/>
                                <w:lang w:val="de-DE"/>
                              </w:rPr>
                              <w:t>2</w:t>
                            </w: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lang w:val="de-DE"/>
                              </w:rPr>
                              <w:t xml:space="preserve">            t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np.arctan2</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dy,dx</w:t>
                            </w:r>
                            <w:r w:rsidRPr="000E1E12">
                              <w:rPr>
                                <w:rFonts w:ascii="Courier New" w:eastAsia="Times New Roman" w:hAnsi="Courier New" w:cs="Courier New"/>
                                <w:b/>
                                <w:bCs/>
                                <w:color w:val="FF8000"/>
                                <w:lang w:val="de-DE"/>
                              </w:rPr>
                              <w:t>)</w:t>
                            </w:r>
                            <w:r w:rsidRPr="000E1E12">
                              <w:rPr>
                                <w:rFonts w:ascii="Courier New" w:eastAsia="Times New Roman" w:hAnsi="Courier New" w:cs="Courier New"/>
                                <w:b/>
                                <w:bCs/>
                                <w:color w:val="0000FF"/>
                                <w:lang w:val="de-DE"/>
                              </w:rPr>
                              <w: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2*math.pi</w:t>
                            </w:r>
                            <w:r w:rsidRPr="000E1E12">
                              <w:rPr>
                                <w:rFonts w:ascii="Courier New" w:eastAsia="Times New Roman" w:hAnsi="Courier New" w:cs="Courier New"/>
                                <w:b/>
                                <w:bCs/>
                                <w:color w:val="FF8000"/>
                                <w:lang w:val="de-DE"/>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lang w:val="de-DE"/>
                              </w:rPr>
                              <w:t xml:space="preserve">            </w:t>
                            </w:r>
                            <w:r w:rsidRPr="000E1E12">
                              <w:rPr>
                                <w:rFonts w:ascii="Courier New" w:eastAsia="Times New Roman" w:hAnsi="Courier New" w:cs="Courier New"/>
                                <w:color w:val="000000"/>
                              </w:rPr>
                              <w:t xml:space="preserve">r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proofErr w:type="spellStart"/>
                            <w:proofErr w:type="gramStart"/>
                            <w:r w:rsidRPr="000E1E12">
                              <w:rPr>
                                <w:rFonts w:ascii="Courier New" w:eastAsia="Times New Roman" w:hAnsi="Courier New" w:cs="Courier New"/>
                                <w:color w:val="000000"/>
                              </w:rPr>
                              <w:t>np.sqrt</w:t>
                            </w:r>
                            <w:proofErr w:type="spellEnd"/>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dx**2</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dy**2</w:t>
                            </w:r>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rPr>
                              <w:t xml:space="preserve">            </w:t>
                            </w:r>
                            <w:r w:rsidRPr="000E1E12">
                              <w:rPr>
                                <w:rFonts w:ascii="Courier New" w:eastAsia="Times New Roman" w:hAnsi="Courier New" w:cs="Courier New"/>
                                <w:color w:val="000000"/>
                                <w:lang w:val="de-DE"/>
                              </w:rPr>
                              <w:t>pixels2</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int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t*tscale</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,int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r*rscale</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pixels</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x,y</w:t>
                            </w:r>
                            <w:r w:rsidRPr="000E1E12">
                              <w:rPr>
                                <w:rFonts w:ascii="Courier New" w:eastAsia="Times New Roman" w:hAnsi="Courier New" w:cs="Courier New"/>
                                <w:b/>
                                <w:bCs/>
                                <w:color w:val="FF8000"/>
                                <w:lang w:val="de-DE"/>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lstlisting</w:t>
                            </w:r>
                            <w:proofErr w:type="spellEnd"/>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htbp</w:t>
                            </w:r>
                            <w:proofErr w:type="spellEnd"/>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before1.PNG</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after1.PNG</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Before: Concentric Circles on a Cartesian Plane</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After: Polar to Cartesian transformation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ln</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z</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pagebreak</w:t>
                            </w:r>
                            <w:proofErr w:type="spellEnd"/>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Works Cited</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1.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H, de Smith B. Escher and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w:t>
                            </w:r>
                            <w:r w:rsidRPr="000E1E12">
                              <w:rPr>
                                <w:rFonts w:ascii="Courier New" w:eastAsia="Times New Roman" w:hAnsi="Courier New" w:cs="Courier New"/>
                                <w:b/>
                                <w:bCs/>
                                <w:color w:val="0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\tab\tab</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&lt;</w:t>
                            </w:r>
                            <w:r w:rsidRPr="000E1E12">
                              <w:rPr>
                                <w:rFonts w:ascii="Courier New" w:eastAsia="Times New Roman" w:hAnsi="Courier New" w:cs="Courier New"/>
                                <w:color w:val="000000"/>
                                <w:u w:val="single"/>
                              </w:rPr>
                              <w:t>http://escherdroste.math.leidenuniv.nl/</w:t>
                            </w:r>
                            <w:r w:rsidRPr="000E1E12">
                              <w:rPr>
                                <w:rFonts w:ascii="MS Mincho" w:eastAsia="MS Mincho" w:hAnsi="MS Mincho" w:cs="MS Mincho" w:hint="eastAsia"/>
                                <w:color w:val="000000"/>
                              </w:rPr>
                              <w: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2.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Department of Mathematics Cornell University. M.C. Escher and Hyperbolic </w:t>
                            </w:r>
                            <w:proofErr w:type="gramStart"/>
                            <w:r w:rsidRPr="000E1E12">
                              <w:rPr>
                                <w:rFonts w:ascii="Courier New" w:eastAsia="Times New Roman" w:hAnsi="Courier New" w:cs="Courier New"/>
                                <w:color w:val="000000"/>
                              </w:rPr>
                              <w:t>Geometry,</w:t>
                            </w:r>
                            <w:r w:rsidRPr="000E1E12">
                              <w:rPr>
                                <w:rFonts w:ascii="Courier New" w:eastAsia="Times New Roman" w:hAnsi="Courier New" w:cs="Courier New"/>
                                <w:b/>
                                <w:bCs/>
                                <w:color w:val="0000FF"/>
                              </w:rPr>
                              <w:t>\</w:t>
                            </w:r>
                            <w:proofErr w:type="gramEnd"/>
                            <w:r w:rsidRPr="000E1E12">
                              <w:rPr>
                                <w:rFonts w:ascii="Courier New" w:eastAsia="Times New Roman" w:hAnsi="Courier New" w:cs="Courier New"/>
                                <w:b/>
                                <w:bCs/>
                                <w:color w:val="0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\tab\tab</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&lt;</w:t>
                            </w:r>
                            <w:r w:rsidRPr="000E1E12">
                              <w:rPr>
                                <w:rFonts w:ascii="Courier New" w:eastAsia="Times New Roman" w:hAnsi="Courier New" w:cs="Courier New"/>
                                <w:color w:val="000000"/>
                                <w:u w:val="single"/>
                              </w:rPr>
                              <w:t>http://www.math.cornell.edu/~mec/Winter2009/Mihai/</w:t>
                            </w:r>
                            <w:r w:rsidRPr="000E1E12">
                              <w:rPr>
                                <w:rFonts w:ascii="Courier New" w:eastAsia="Times New Roman" w:hAnsi="Courier New" w:cs="Courier New"/>
                                <w:b/>
                                <w:bCs/>
                                <w:color w:val="FF8000"/>
                              </w:rPr>
                              <w:t>&gt;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Times New Roman" w:eastAsia="Times New Roman" w:hAnsi="Times New Roman" w:cs="Times New Roman"/>
                                <w:sz w:val="24"/>
                                <w:szCs w:val="24"/>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document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48918" id="_x0000_s1027" type="#_x0000_t202" style="position:absolute;margin-left:486.1pt;margin-top:26.75pt;width:537.3pt;height:691.1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">
                <v:textbox>
                  <w:txbxContent>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tscale</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height</w:t>
                      </w:r>
                      <w:r w:rsidRPr="000E1E12">
                        <w:rPr>
                          <w:rFonts w:ascii="Courier New" w:eastAsia="Times New Roman" w:hAnsi="Courier New" w:cs="Courier New"/>
                          <w:color w:val="800000"/>
                        </w:rPr>
                        <w:t>/</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2*</w:t>
                      </w:r>
                      <w:proofErr w:type="spellStart"/>
                      <w:r w:rsidRPr="000E1E12">
                        <w:rPr>
                          <w:rFonts w:ascii="Courier New" w:eastAsia="Times New Roman" w:hAnsi="Courier New" w:cs="Courier New"/>
                          <w:color w:val="000000"/>
                        </w:rPr>
                        <w:t>math.pi</w:t>
                      </w:r>
                      <w:proofErr w:type="spellEnd"/>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for y in range</w:t>
                      </w:r>
                      <w:r w:rsidRPr="000E1E12">
                        <w:rPr>
                          <w:rFonts w:ascii="Courier New" w:eastAsia="Times New Roman" w:hAnsi="Courier New" w:cs="Courier New"/>
                          <w:b/>
                          <w:bCs/>
                          <w:color w:val="FF8000"/>
                        </w:rPr>
                        <w:t>(</w:t>
                      </w:r>
                      <w:proofErr w:type="gramStart"/>
                      <w:r w:rsidRPr="000E1E12">
                        <w:rPr>
                          <w:rFonts w:ascii="Courier New" w:eastAsia="Times New Roman" w:hAnsi="Courier New" w:cs="Courier New"/>
                          <w:color w:val="000000"/>
                        </w:rPr>
                        <w:t>0,height</w:t>
                      </w:r>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dy</w:t>
                      </w:r>
                      <w:proofErr w:type="spellEnd"/>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y </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 xml:space="preserve"> height</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2</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for x in </w:t>
                      </w:r>
                      <w:proofErr w:type="gramStart"/>
                      <w:r w:rsidRPr="000E1E12">
                        <w:rPr>
                          <w:rFonts w:ascii="Courier New" w:eastAsia="Times New Roman" w:hAnsi="Courier New" w:cs="Courier New"/>
                          <w:color w:val="000000"/>
                        </w:rPr>
                        <w:t>range</w:t>
                      </w:r>
                      <w:r w:rsidRPr="000E1E12">
                        <w:rPr>
                          <w:rFonts w:ascii="Courier New" w:eastAsia="Times New Roman" w:hAnsi="Courier New" w:cs="Courier New"/>
                          <w:b/>
                          <w:bCs/>
                          <w:color w:val="FF8000"/>
                        </w:rPr>
                        <w:t>(</w:t>
                      </w:r>
                      <w:proofErr w:type="gramEnd"/>
                      <w:r w:rsidRPr="000E1E12">
                        <w:rPr>
                          <w:rFonts w:ascii="Courier New" w:eastAsia="Times New Roman" w:hAnsi="Courier New" w:cs="Courier New"/>
                          <w:color w:val="000000"/>
                        </w:rPr>
                        <w:t>0, width</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rPr>
                        <w:t xml:space="preserve">            </w:t>
                      </w:r>
                      <w:r w:rsidRPr="000E1E12">
                        <w:rPr>
                          <w:rFonts w:ascii="Courier New" w:eastAsia="Times New Roman" w:hAnsi="Courier New" w:cs="Courier New"/>
                          <w:color w:val="000000"/>
                          <w:lang w:val="de-DE"/>
                        </w:rPr>
                        <w:t xml:space="preserve">dx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x </w:t>
                      </w:r>
                      <w:r w:rsidRPr="000E1E12">
                        <w:rPr>
                          <w:rFonts w:ascii="Courier New" w:eastAsia="Times New Roman" w:hAnsi="Courier New" w:cs="Courier New"/>
                          <w:color w:val="800000"/>
                          <w:lang w:val="de-DE"/>
                        </w:rPr>
                        <w:t>-</w:t>
                      </w:r>
                      <w:r w:rsidRPr="000E1E12">
                        <w:rPr>
                          <w:rFonts w:ascii="Courier New" w:eastAsia="Times New Roman" w:hAnsi="Courier New" w:cs="Courier New"/>
                          <w:color w:val="000000"/>
                          <w:lang w:val="de-DE"/>
                        </w:rPr>
                        <w:t xml:space="preserve"> width</w:t>
                      </w:r>
                      <w:r w:rsidRPr="000E1E12">
                        <w:rPr>
                          <w:rFonts w:ascii="Courier New" w:eastAsia="Times New Roman" w:hAnsi="Courier New" w:cs="Courier New"/>
                          <w:color w:val="800000"/>
                          <w:lang w:val="de-DE"/>
                        </w:rPr>
                        <w:t>/</w:t>
                      </w:r>
                      <w:r w:rsidRPr="000E1E12">
                        <w:rPr>
                          <w:rFonts w:ascii="Courier New" w:eastAsia="Times New Roman" w:hAnsi="Courier New" w:cs="Courier New"/>
                          <w:color w:val="000000"/>
                          <w:lang w:val="de-DE"/>
                        </w:rPr>
                        <w:t>2</w:t>
                      </w: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lang w:val="de-DE"/>
                        </w:rPr>
                        <w:t xml:space="preserve">            t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np.arctan2</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dy,dx</w:t>
                      </w:r>
                      <w:r w:rsidRPr="000E1E12">
                        <w:rPr>
                          <w:rFonts w:ascii="Courier New" w:eastAsia="Times New Roman" w:hAnsi="Courier New" w:cs="Courier New"/>
                          <w:b/>
                          <w:bCs/>
                          <w:color w:val="FF8000"/>
                          <w:lang w:val="de-DE"/>
                        </w:rPr>
                        <w:t>)</w:t>
                      </w:r>
                      <w:r w:rsidRPr="000E1E12">
                        <w:rPr>
                          <w:rFonts w:ascii="Courier New" w:eastAsia="Times New Roman" w:hAnsi="Courier New" w:cs="Courier New"/>
                          <w:b/>
                          <w:bCs/>
                          <w:color w:val="0000FF"/>
                          <w:lang w:val="de-DE"/>
                        </w:rPr>
                        <w: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2*math.pi</w:t>
                      </w:r>
                      <w:r w:rsidRPr="000E1E12">
                        <w:rPr>
                          <w:rFonts w:ascii="Courier New" w:eastAsia="Times New Roman" w:hAnsi="Courier New" w:cs="Courier New"/>
                          <w:b/>
                          <w:bCs/>
                          <w:color w:val="FF8000"/>
                          <w:lang w:val="de-DE"/>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lang w:val="de-DE"/>
                        </w:rPr>
                        <w:t xml:space="preserve">            </w:t>
                      </w:r>
                      <w:r w:rsidRPr="000E1E12">
                        <w:rPr>
                          <w:rFonts w:ascii="Courier New" w:eastAsia="Times New Roman" w:hAnsi="Courier New" w:cs="Courier New"/>
                          <w:color w:val="000000"/>
                        </w:rPr>
                        <w:t xml:space="preserve">r </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proofErr w:type="spellStart"/>
                      <w:proofErr w:type="gramStart"/>
                      <w:r w:rsidRPr="000E1E12">
                        <w:rPr>
                          <w:rFonts w:ascii="Courier New" w:eastAsia="Times New Roman" w:hAnsi="Courier New" w:cs="Courier New"/>
                          <w:color w:val="000000"/>
                        </w:rPr>
                        <w:t>np.sqrt</w:t>
                      </w:r>
                      <w:proofErr w:type="spellEnd"/>
                      <w:proofErr w:type="gramEnd"/>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dx**2</w:t>
                      </w:r>
                      <w:r w:rsidRPr="000E1E12">
                        <w:rPr>
                          <w:rFonts w:ascii="Courier New" w:eastAsia="Times New Roman" w:hAnsi="Courier New" w:cs="Courier New"/>
                          <w:color w:val="800000"/>
                        </w:rPr>
                        <w:t>+</w:t>
                      </w:r>
                      <w:r w:rsidRPr="000E1E12">
                        <w:rPr>
                          <w:rFonts w:ascii="Courier New" w:eastAsia="Times New Roman" w:hAnsi="Courier New" w:cs="Courier New"/>
                          <w:color w:val="000000"/>
                        </w:rPr>
                        <w:t>dy**2</w:t>
                      </w:r>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lang w:val="de-DE"/>
                        </w:rPr>
                      </w:pPr>
                      <w:r w:rsidRPr="000E1E12">
                        <w:rPr>
                          <w:rFonts w:ascii="Courier New" w:eastAsia="Times New Roman" w:hAnsi="Courier New" w:cs="Courier New"/>
                          <w:color w:val="000000"/>
                        </w:rPr>
                        <w:t xml:space="preserve">            </w:t>
                      </w:r>
                      <w:r w:rsidRPr="000E1E12">
                        <w:rPr>
                          <w:rFonts w:ascii="Courier New" w:eastAsia="Times New Roman" w:hAnsi="Courier New" w:cs="Courier New"/>
                          <w:color w:val="000000"/>
                          <w:lang w:val="de-DE"/>
                        </w:rPr>
                        <w:t>pixels2</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int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t*tscale</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,int</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r*rscale</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 xml:space="preserve"> pixels</w:t>
                      </w:r>
                      <w:r w:rsidRPr="000E1E12">
                        <w:rPr>
                          <w:rFonts w:ascii="Courier New" w:eastAsia="Times New Roman" w:hAnsi="Courier New" w:cs="Courier New"/>
                          <w:b/>
                          <w:bCs/>
                          <w:color w:val="FF8000"/>
                          <w:lang w:val="de-DE"/>
                        </w:rPr>
                        <w:t>[</w:t>
                      </w:r>
                      <w:r w:rsidRPr="000E1E12">
                        <w:rPr>
                          <w:rFonts w:ascii="Courier New" w:eastAsia="Times New Roman" w:hAnsi="Courier New" w:cs="Courier New"/>
                          <w:color w:val="000000"/>
                          <w:lang w:val="de-DE"/>
                        </w:rPr>
                        <w:t>x,y</w:t>
                      </w:r>
                      <w:r w:rsidRPr="000E1E12">
                        <w:rPr>
                          <w:rFonts w:ascii="Courier New" w:eastAsia="Times New Roman" w:hAnsi="Courier New" w:cs="Courier New"/>
                          <w:b/>
                          <w:bCs/>
                          <w:color w:val="FF8000"/>
                          <w:lang w:val="de-DE"/>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proofErr w:type="spellStart"/>
                      <w:r w:rsidRPr="000E1E12">
                        <w:rPr>
                          <w:rFonts w:ascii="Courier New" w:eastAsia="Times New Roman" w:hAnsi="Courier New" w:cs="Courier New"/>
                          <w:color w:val="000000"/>
                        </w:rPr>
                        <w:t>lstlisting</w:t>
                      </w:r>
                      <w:proofErr w:type="spellEnd"/>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\begin</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w:t>
                      </w:r>
                      <w:proofErr w:type="spellStart"/>
                      <w:r w:rsidRPr="000E1E12">
                        <w:rPr>
                          <w:rFonts w:ascii="Courier New" w:eastAsia="Times New Roman" w:hAnsi="Courier New" w:cs="Courier New"/>
                          <w:color w:val="000000"/>
                        </w:rPr>
                        <w:t>htbp</w:t>
                      </w:r>
                      <w:proofErr w:type="spellEnd"/>
                      <w:r w:rsidRPr="000E1E12">
                        <w:rPr>
                          <w:rFonts w:ascii="Courier New" w:eastAsia="Times New Roman" w:hAnsi="Courier New" w:cs="Courier New"/>
                          <w:b/>
                          <w:bCs/>
                          <w:color w:val="FF8000"/>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before1.PNG</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includegraphics</w:t>
                      </w:r>
                      <w:proofErr w:type="spellEnd"/>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after1.PNG</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Before: Concentric Circles on a Cartesian Plane</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gramStart"/>
                      <w:r w:rsidRPr="000E1E12">
                        <w:rPr>
                          <w:rFonts w:ascii="Courier New" w:eastAsia="Times New Roman" w:hAnsi="Courier New" w:cs="Courier New"/>
                          <w:b/>
                          <w:bCs/>
                          <w:color w:val="0000FF"/>
                        </w:rPr>
                        <w:t>caption</w:t>
                      </w:r>
                      <w:r w:rsidRPr="000E1E12">
                        <w:rPr>
                          <w:rFonts w:ascii="Courier New" w:eastAsia="Times New Roman" w:hAnsi="Courier New" w:cs="Courier New"/>
                          <w:b/>
                          <w:bCs/>
                          <w:color w:val="8000FF"/>
                        </w:rPr>
                        <w:t>{</w:t>
                      </w:r>
                      <w:proofErr w:type="gramEnd"/>
                      <w:r w:rsidRPr="000E1E12">
                        <w:rPr>
                          <w:rFonts w:ascii="Courier New" w:eastAsia="Times New Roman" w:hAnsi="Courier New" w:cs="Courier New"/>
                          <w:color w:val="000000"/>
                        </w:rPr>
                        <w:t xml:space="preserve">After: Polar to Cartesian transformation </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ln</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z</w:t>
                      </w:r>
                      <w:r w:rsidRPr="000E1E12">
                        <w:rPr>
                          <w:rFonts w:ascii="Courier New" w:eastAsia="Times New Roman" w:hAnsi="Courier New" w:cs="Courier New"/>
                          <w:b/>
                          <w:bCs/>
                          <w:color w:val="FF8000"/>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mapsto</w:t>
                      </w:r>
                      <w:proofErr w:type="spellEnd"/>
                      <w:r w:rsidRPr="000E1E12">
                        <w:rPr>
                          <w:rFonts w:ascii="Courier New" w:eastAsia="Times New Roman" w:hAnsi="Courier New" w:cs="Courier New"/>
                          <w:color w:val="000000"/>
                        </w:rPr>
                        <w:t xml:space="preserve"> z</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figure</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w:t>
                      </w:r>
                      <w:proofErr w:type="spellStart"/>
                      <w:r w:rsidRPr="000E1E12">
                        <w:rPr>
                          <w:rFonts w:ascii="Courier New" w:eastAsia="Times New Roman" w:hAnsi="Courier New" w:cs="Courier New"/>
                          <w:b/>
                          <w:bCs/>
                          <w:color w:val="0000FF"/>
                        </w:rPr>
                        <w:t>pagebreak</w:t>
                      </w:r>
                      <w:proofErr w:type="spellEnd"/>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b/>
                          <w:bCs/>
                          <w:color w:val="0000FF"/>
                        </w:rPr>
                        <w:t>\subsection</w:t>
                      </w:r>
                      <w:r w:rsidRPr="000E1E12">
                        <w:rPr>
                          <w:rFonts w:ascii="Courier New" w:eastAsia="Times New Roman" w:hAnsi="Courier New" w:cs="Courier New"/>
                          <w:color w:val="000000"/>
                        </w:rPr>
                        <w:t>*</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Works Cited</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1.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w:t>
                      </w:r>
                      <w:proofErr w:type="spellStart"/>
                      <w:r w:rsidRPr="000E1E12">
                        <w:rPr>
                          <w:rFonts w:ascii="Courier New" w:eastAsia="Times New Roman" w:hAnsi="Courier New" w:cs="Courier New"/>
                          <w:color w:val="000000"/>
                        </w:rPr>
                        <w:t>Lenstra</w:t>
                      </w:r>
                      <w:proofErr w:type="spellEnd"/>
                      <w:r w:rsidRPr="000E1E12">
                        <w:rPr>
                          <w:rFonts w:ascii="Courier New" w:eastAsia="Times New Roman" w:hAnsi="Courier New" w:cs="Courier New"/>
                          <w:color w:val="000000"/>
                        </w:rPr>
                        <w:t xml:space="preserve"> H, de Smith B. Escher and the </w:t>
                      </w:r>
                      <w:proofErr w:type="spellStart"/>
                      <w:r w:rsidRPr="000E1E12">
                        <w:rPr>
                          <w:rFonts w:ascii="Courier New" w:eastAsia="Times New Roman" w:hAnsi="Courier New" w:cs="Courier New"/>
                          <w:color w:val="000000"/>
                        </w:rPr>
                        <w:t>Droste</w:t>
                      </w:r>
                      <w:proofErr w:type="spellEnd"/>
                      <w:r w:rsidRPr="000E1E12">
                        <w:rPr>
                          <w:rFonts w:ascii="Courier New" w:eastAsia="Times New Roman" w:hAnsi="Courier New" w:cs="Courier New"/>
                          <w:color w:val="000000"/>
                        </w:rPr>
                        <w:t xml:space="preserve"> effect, </w:t>
                      </w:r>
                      <w:r w:rsidRPr="000E1E12">
                        <w:rPr>
                          <w:rFonts w:ascii="Courier New" w:eastAsia="Times New Roman" w:hAnsi="Courier New" w:cs="Courier New"/>
                          <w:b/>
                          <w:bCs/>
                          <w:color w:val="0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\tab\tab</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&lt;</w:t>
                      </w:r>
                      <w:r w:rsidRPr="000E1E12">
                        <w:rPr>
                          <w:rFonts w:ascii="Courier New" w:eastAsia="Times New Roman" w:hAnsi="Courier New" w:cs="Courier New"/>
                          <w:color w:val="000000"/>
                          <w:u w:val="single"/>
                        </w:rPr>
                        <w:t>http://escherdroste.math.leidenuniv.nl/</w:t>
                      </w:r>
                      <w:r w:rsidRPr="000E1E12">
                        <w:rPr>
                          <w:rFonts w:ascii="MS Mincho" w:eastAsia="MS Mincho" w:hAnsi="MS Mincho" w:cs="MS Mincho" w:hint="eastAsia"/>
                          <w:color w:val="000000"/>
                        </w:rPr>
                        <w: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r w:rsidRPr="000E1E12">
                        <w:rPr>
                          <w:rFonts w:ascii="Courier New" w:eastAsia="Times New Roman" w:hAnsi="Courier New" w:cs="Courier New"/>
                          <w:color w:val="000000"/>
                        </w:rPr>
                        <w:t xml:space="preserve">2. </w:t>
                      </w:r>
                      <w:r w:rsidRPr="000E1E12">
                        <w:rPr>
                          <w:rFonts w:ascii="Courier New" w:eastAsia="Times New Roman" w:hAnsi="Courier New" w:cs="Courier New"/>
                          <w:b/>
                          <w:bCs/>
                          <w:color w:val="0000FF"/>
                        </w:rPr>
                        <w:t>\tab</w:t>
                      </w:r>
                      <w:r w:rsidRPr="000E1E12">
                        <w:rPr>
                          <w:rFonts w:ascii="Courier New" w:eastAsia="Times New Roman" w:hAnsi="Courier New" w:cs="Courier New"/>
                          <w:color w:val="000000"/>
                        </w:rPr>
                        <w:t xml:space="preserve"> Department of Mathematics Cornell University. M.C. Escher and Hyperbolic </w:t>
                      </w:r>
                      <w:proofErr w:type="gramStart"/>
                      <w:r w:rsidRPr="000E1E12">
                        <w:rPr>
                          <w:rFonts w:ascii="Courier New" w:eastAsia="Times New Roman" w:hAnsi="Courier New" w:cs="Courier New"/>
                          <w:color w:val="000000"/>
                        </w:rPr>
                        <w:t>Geometry,</w:t>
                      </w:r>
                      <w:r w:rsidRPr="000E1E12">
                        <w:rPr>
                          <w:rFonts w:ascii="Courier New" w:eastAsia="Times New Roman" w:hAnsi="Courier New" w:cs="Courier New"/>
                          <w:b/>
                          <w:bCs/>
                          <w:color w:val="0000FF"/>
                        </w:rPr>
                        <w:t>\</w:t>
                      </w:r>
                      <w:proofErr w:type="gramEnd"/>
                      <w:r w:rsidRPr="000E1E12">
                        <w:rPr>
                          <w:rFonts w:ascii="Courier New" w:eastAsia="Times New Roman" w:hAnsi="Courier New" w:cs="Courier New"/>
                          <w:b/>
                          <w:bCs/>
                          <w:color w:val="0000FF"/>
                        </w:rPr>
                        <w:t>\</w:t>
                      </w:r>
                      <w:r w:rsidRPr="000E1E12">
                        <w:rPr>
                          <w:rFonts w:ascii="Courier New" w:eastAsia="Times New Roman" w:hAnsi="Courier New" w:cs="Courier New"/>
                          <w:color w:val="000000"/>
                        </w:rPr>
                        <w:t xml:space="preserve"> </w:t>
                      </w:r>
                      <w:r w:rsidRPr="000E1E12">
                        <w:rPr>
                          <w:rFonts w:ascii="Courier New" w:eastAsia="Times New Roman" w:hAnsi="Courier New" w:cs="Courier New"/>
                          <w:b/>
                          <w:bCs/>
                          <w:color w:val="0000FF"/>
                        </w:rPr>
                        <w:t>\tab\tab</w:t>
                      </w:r>
                      <w:r w:rsidRPr="000E1E12">
                        <w:rPr>
                          <w:rFonts w:ascii="Courier New" w:eastAsia="Times New Roman" w:hAnsi="Courier New" w:cs="Courier New"/>
                          <w:b/>
                          <w:bCs/>
                          <w:color w:val="8000FF"/>
                        </w:rPr>
                        <w:t>$</w:t>
                      </w:r>
                      <w:r w:rsidRPr="000E1E12">
                        <w:rPr>
                          <w:rFonts w:ascii="Courier New" w:eastAsia="Times New Roman" w:hAnsi="Courier New" w:cs="Courier New"/>
                          <w:b/>
                          <w:bCs/>
                          <w:color w:val="FF8000"/>
                        </w:rPr>
                        <w:t>&lt;</w:t>
                      </w:r>
                      <w:r w:rsidRPr="000E1E12">
                        <w:rPr>
                          <w:rFonts w:ascii="Courier New" w:eastAsia="Times New Roman" w:hAnsi="Courier New" w:cs="Courier New"/>
                          <w:color w:val="000000"/>
                          <w:u w:val="single"/>
                        </w:rPr>
                        <w:t>http://www.math.cornell.edu/~mec/Winter2009/Mihai/</w:t>
                      </w:r>
                      <w:r w:rsidRPr="000E1E12">
                        <w:rPr>
                          <w:rFonts w:ascii="Courier New" w:eastAsia="Times New Roman" w:hAnsi="Courier New" w:cs="Courier New"/>
                          <w:b/>
                          <w:bCs/>
                          <w:color w:val="FF8000"/>
                        </w:rPr>
                        <w:t>&gt;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p w:rsidR="00FE3BE7" w:rsidRPr="000E1E12" w:rsidRDefault="00FE3BE7" w:rsidP="00FE3BE7">
                      <w:pPr>
                        <w:shd w:val="clear" w:color="auto" w:fill="FFFFFF"/>
                        <w:spacing w:after="0" w:line="240" w:lineRule="auto"/>
                        <w:rPr>
                          <w:rFonts w:ascii="Times New Roman" w:eastAsia="Times New Roman" w:hAnsi="Times New Roman" w:cs="Times New Roman"/>
                          <w:sz w:val="24"/>
                          <w:szCs w:val="24"/>
                        </w:rPr>
                      </w:pPr>
                      <w:r w:rsidRPr="000E1E12">
                        <w:rPr>
                          <w:rFonts w:ascii="Courier New" w:eastAsia="Times New Roman" w:hAnsi="Courier New" w:cs="Courier New"/>
                          <w:b/>
                          <w:bCs/>
                          <w:color w:val="0000FF"/>
                        </w:rPr>
                        <w:t>\end</w:t>
                      </w:r>
                      <w:r w:rsidRPr="000E1E12">
                        <w:rPr>
                          <w:rFonts w:ascii="Courier New" w:eastAsia="Times New Roman" w:hAnsi="Courier New" w:cs="Courier New"/>
                          <w:b/>
                          <w:bCs/>
                          <w:color w:val="8000FF"/>
                        </w:rPr>
                        <w:t>{</w:t>
                      </w:r>
                      <w:r w:rsidRPr="000E1E12">
                        <w:rPr>
                          <w:rFonts w:ascii="Courier New" w:eastAsia="Times New Roman" w:hAnsi="Courier New" w:cs="Courier New"/>
                          <w:color w:val="000000"/>
                        </w:rPr>
                        <w:t>document</w:t>
                      </w:r>
                      <w:r w:rsidRPr="000E1E12">
                        <w:rPr>
                          <w:rFonts w:ascii="Courier New" w:eastAsia="Times New Roman" w:hAnsi="Courier New" w:cs="Courier New"/>
                          <w:b/>
                          <w:bCs/>
                          <w:color w:val="8000FF"/>
                        </w:rPr>
                        <w:t>}</w:t>
                      </w:r>
                    </w:p>
                    <w:p w:rsidR="00FE3BE7" w:rsidRPr="000E1E12" w:rsidRDefault="00FE3BE7" w:rsidP="00FE3BE7">
                      <w:pPr>
                        <w:shd w:val="clear" w:color="auto" w:fill="FFFFFF"/>
                        <w:spacing w:after="0" w:line="240" w:lineRule="auto"/>
                        <w:rPr>
                          <w:rFonts w:ascii="Courier New" w:eastAsia="Times New Roman" w:hAnsi="Courier New" w:cs="Courier New"/>
                          <w:color w:val="000000"/>
                        </w:rPr>
                      </w:pPr>
                    </w:p>
                  </w:txbxContent>
                </v:textbox>
                <w10:wrap type="square" anchorx="margin"/>
              </v:shape>
            </w:pict>
          </mc:Fallback>
        </mc:AlternateContent>
      </w:r>
      <w:r>
        <w:br w:type="page"/>
      </w:r>
      <w:r>
        <w:lastRenderedPageBreak/>
        <w:t>Sources</w:t>
      </w:r>
      <w:bookmarkEnd w:id="20"/>
    </w:p>
    <w:p w:rsidR="00FE3BE7" w:rsidRDefault="00FE3BE7" w:rsidP="00FE3BE7">
      <w:pPr>
        <w:ind w:left="720" w:hanging="720"/>
        <w:jc w:val="both"/>
      </w:pPr>
      <w:r>
        <w:t xml:space="preserve">[1] </w:t>
      </w:r>
      <w:r>
        <w:tab/>
      </w:r>
      <w:r>
        <w:t xml:space="preserve">Jos Leys, The </w:t>
      </w:r>
      <w:proofErr w:type="spellStart"/>
      <w:r>
        <w:t>Droste</w:t>
      </w:r>
      <w:proofErr w:type="spellEnd"/>
      <w:r>
        <w:t xml:space="preserve"> effect image transformation, Computers &amp; Graphics, Volume 31, Issue 3, 2007, Pages 516-523, ISSN 0097-8493, http://dx.doi.org/10.1016/j.cag.2006.12.001.</w:t>
      </w:r>
    </w:p>
    <w:p w:rsidR="000E1E12" w:rsidRPr="000E1E12" w:rsidRDefault="00FE3BE7" w:rsidP="00FE3BE7">
      <w:pPr>
        <w:ind w:left="720" w:firstLine="720"/>
        <w:jc w:val="both"/>
      </w:pPr>
      <w:r>
        <w:t>(</w:t>
      </w:r>
      <w:hyperlink r:id="rId26" w:history="1">
        <w:r w:rsidRPr="003B5719">
          <w:rPr>
            <w:rStyle w:val="Hyperlink"/>
          </w:rPr>
          <w:t>http://www.sciencedirect.com/science/article/pii/S0097849306002433</w:t>
        </w:r>
      </w:hyperlink>
      <w:r>
        <w:t>)</w:t>
      </w:r>
      <w:bookmarkEnd w:id="1"/>
    </w:p>
    <w:sectPr w:rsidR="000E1E12" w:rsidRPr="000E1E12" w:rsidSect="000846A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C1A" w:rsidRDefault="00D36C1A" w:rsidP="000E1E12">
      <w:pPr>
        <w:spacing w:after="0" w:line="240" w:lineRule="auto"/>
      </w:pPr>
      <w:r>
        <w:separator/>
      </w:r>
    </w:p>
  </w:endnote>
  <w:endnote w:type="continuationSeparator" w:id="0">
    <w:p w:rsidR="00D36C1A" w:rsidRDefault="00D36C1A" w:rsidP="000E1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C1A" w:rsidRDefault="00D36C1A" w:rsidP="000E1E12">
      <w:pPr>
        <w:spacing w:after="0" w:line="240" w:lineRule="auto"/>
      </w:pPr>
      <w:r>
        <w:separator/>
      </w:r>
    </w:p>
  </w:footnote>
  <w:footnote w:type="continuationSeparator" w:id="0">
    <w:p w:rsidR="00D36C1A" w:rsidRDefault="00D36C1A" w:rsidP="000E1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D60CED"/>
    <w:multiLevelType w:val="hybridMultilevel"/>
    <w:tmpl w:val="42A41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8531218"/>
    <w:multiLevelType w:val="hybridMultilevel"/>
    <w:tmpl w:val="D1E61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6FF0C60"/>
    <w:multiLevelType w:val="hybridMultilevel"/>
    <w:tmpl w:val="F1363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C4851EE"/>
    <w:multiLevelType w:val="hybridMultilevel"/>
    <w:tmpl w:val="BA748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BDD1D69"/>
    <w:multiLevelType w:val="hybridMultilevel"/>
    <w:tmpl w:val="06788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4"/>
  </w:num>
  <w:num w:numId="3">
    <w:abstractNumId w:val="10"/>
  </w:num>
  <w:num w:numId="4">
    <w:abstractNumId w:val="27"/>
  </w:num>
  <w:num w:numId="5">
    <w:abstractNumId w:val="16"/>
  </w:num>
  <w:num w:numId="6">
    <w:abstractNumId w:val="20"/>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6"/>
  </w:num>
  <w:num w:numId="21">
    <w:abstractNumId w:val="22"/>
  </w:num>
  <w:num w:numId="22">
    <w:abstractNumId w:val="12"/>
  </w:num>
  <w:num w:numId="23">
    <w:abstractNumId w:val="28"/>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24"/>
  </w:num>
  <w:num w:numId="35">
    <w:abstractNumId w:val="13"/>
  </w:num>
  <w:num w:numId="36">
    <w:abstractNumId w:val="19"/>
  </w:num>
  <w:num w:numId="37">
    <w:abstractNumId w:val="2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16C"/>
    <w:rsid w:val="000846A1"/>
    <w:rsid w:val="000E1E12"/>
    <w:rsid w:val="001C3B07"/>
    <w:rsid w:val="003B5719"/>
    <w:rsid w:val="00645252"/>
    <w:rsid w:val="0068516C"/>
    <w:rsid w:val="006D3D74"/>
    <w:rsid w:val="00711B9E"/>
    <w:rsid w:val="009508CD"/>
    <w:rsid w:val="00A9204E"/>
    <w:rsid w:val="00D27039"/>
    <w:rsid w:val="00D36C1A"/>
    <w:rsid w:val="00FE3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AC69"/>
  <w15:chartTrackingRefBased/>
  <w15:docId w15:val="{24BB3020-9785-4352-B790-19BB578DB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5719"/>
  </w:style>
  <w:style w:type="paragraph" w:styleId="Heading1">
    <w:name w:val="heading 1"/>
    <w:basedOn w:val="Normal"/>
    <w:next w:val="Normal"/>
    <w:link w:val="Heading1Char"/>
    <w:uiPriority w:val="9"/>
    <w:qFormat/>
    <w:rsid w:val="003B5719"/>
    <w:pPr>
      <w:pBdr>
        <w:top w:val="single" w:sz="24" w:space="0" w:color="606372" w:themeColor="accent1"/>
        <w:left w:val="single" w:sz="24" w:space="0" w:color="606372" w:themeColor="accent1"/>
        <w:bottom w:val="single" w:sz="24" w:space="0" w:color="606372" w:themeColor="accent1"/>
        <w:right w:val="single" w:sz="24" w:space="0" w:color="606372" w:themeColor="accent1"/>
      </w:pBdr>
      <w:shd w:val="clear" w:color="auto" w:fill="60637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B5719"/>
    <w:pPr>
      <w:pBdr>
        <w:top w:val="single" w:sz="24" w:space="0" w:color="DEDFE3" w:themeColor="accent1" w:themeTint="33"/>
        <w:left w:val="single" w:sz="24" w:space="0" w:color="DEDFE3" w:themeColor="accent1" w:themeTint="33"/>
        <w:bottom w:val="single" w:sz="24" w:space="0" w:color="DEDFE3" w:themeColor="accent1" w:themeTint="33"/>
        <w:right w:val="single" w:sz="24" w:space="0" w:color="DEDFE3" w:themeColor="accent1" w:themeTint="33"/>
      </w:pBdr>
      <w:shd w:val="clear" w:color="auto" w:fill="DEDF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B5719"/>
    <w:pPr>
      <w:pBdr>
        <w:top w:val="single" w:sz="6" w:space="2" w:color="606372" w:themeColor="accent1"/>
      </w:pBdr>
      <w:spacing w:before="300" w:after="0"/>
      <w:outlineLvl w:val="2"/>
    </w:pPr>
    <w:rPr>
      <w:caps/>
      <w:color w:val="2F3138" w:themeColor="accent1" w:themeShade="7F"/>
      <w:spacing w:val="15"/>
    </w:rPr>
  </w:style>
  <w:style w:type="paragraph" w:styleId="Heading4">
    <w:name w:val="heading 4"/>
    <w:basedOn w:val="Normal"/>
    <w:next w:val="Normal"/>
    <w:link w:val="Heading4Char"/>
    <w:uiPriority w:val="9"/>
    <w:unhideWhenUsed/>
    <w:qFormat/>
    <w:rsid w:val="003B5719"/>
    <w:pPr>
      <w:pBdr>
        <w:top w:val="dotted" w:sz="6" w:space="2" w:color="606372" w:themeColor="accent1"/>
      </w:pBdr>
      <w:spacing w:before="200" w:after="0"/>
      <w:outlineLvl w:val="3"/>
    </w:pPr>
    <w:rPr>
      <w:caps/>
      <w:color w:val="474A55" w:themeColor="accent1" w:themeShade="BF"/>
      <w:spacing w:val="10"/>
    </w:rPr>
  </w:style>
  <w:style w:type="paragraph" w:styleId="Heading5">
    <w:name w:val="heading 5"/>
    <w:basedOn w:val="Normal"/>
    <w:next w:val="Normal"/>
    <w:link w:val="Heading5Char"/>
    <w:uiPriority w:val="9"/>
    <w:unhideWhenUsed/>
    <w:qFormat/>
    <w:rsid w:val="003B5719"/>
    <w:pPr>
      <w:pBdr>
        <w:bottom w:val="single" w:sz="6" w:space="1" w:color="606372" w:themeColor="accent1"/>
      </w:pBdr>
      <w:spacing w:before="200" w:after="0"/>
      <w:outlineLvl w:val="4"/>
    </w:pPr>
    <w:rPr>
      <w:caps/>
      <w:color w:val="474A55" w:themeColor="accent1" w:themeShade="BF"/>
      <w:spacing w:val="10"/>
    </w:rPr>
  </w:style>
  <w:style w:type="paragraph" w:styleId="Heading6">
    <w:name w:val="heading 6"/>
    <w:basedOn w:val="Normal"/>
    <w:next w:val="Normal"/>
    <w:link w:val="Heading6Char"/>
    <w:uiPriority w:val="9"/>
    <w:unhideWhenUsed/>
    <w:qFormat/>
    <w:rsid w:val="003B5719"/>
    <w:pPr>
      <w:pBdr>
        <w:bottom w:val="dotted" w:sz="6" w:space="1" w:color="606372" w:themeColor="accent1"/>
      </w:pBdr>
      <w:spacing w:before="200" w:after="0"/>
      <w:outlineLvl w:val="5"/>
    </w:pPr>
    <w:rPr>
      <w:caps/>
      <w:color w:val="474A55" w:themeColor="accent1" w:themeShade="BF"/>
      <w:spacing w:val="10"/>
    </w:rPr>
  </w:style>
  <w:style w:type="paragraph" w:styleId="Heading7">
    <w:name w:val="heading 7"/>
    <w:basedOn w:val="Normal"/>
    <w:next w:val="Normal"/>
    <w:link w:val="Heading7Char"/>
    <w:uiPriority w:val="9"/>
    <w:unhideWhenUsed/>
    <w:qFormat/>
    <w:rsid w:val="003B5719"/>
    <w:pPr>
      <w:spacing w:before="200" w:after="0"/>
      <w:outlineLvl w:val="6"/>
    </w:pPr>
    <w:rPr>
      <w:caps/>
      <w:color w:val="474A55" w:themeColor="accent1" w:themeShade="BF"/>
      <w:spacing w:val="10"/>
    </w:rPr>
  </w:style>
  <w:style w:type="paragraph" w:styleId="Heading8">
    <w:name w:val="heading 8"/>
    <w:basedOn w:val="Normal"/>
    <w:next w:val="Normal"/>
    <w:link w:val="Heading8Char"/>
    <w:uiPriority w:val="9"/>
    <w:unhideWhenUsed/>
    <w:qFormat/>
    <w:rsid w:val="003B5719"/>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3B571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719"/>
    <w:rPr>
      <w:caps/>
      <w:color w:val="FFFFFF" w:themeColor="background1"/>
      <w:spacing w:val="15"/>
      <w:sz w:val="22"/>
      <w:szCs w:val="22"/>
      <w:shd w:val="clear" w:color="auto" w:fill="606372" w:themeFill="accent1"/>
    </w:rPr>
  </w:style>
  <w:style w:type="character" w:customStyle="1" w:styleId="Heading2Char">
    <w:name w:val="Heading 2 Char"/>
    <w:basedOn w:val="DefaultParagraphFont"/>
    <w:link w:val="Heading2"/>
    <w:uiPriority w:val="9"/>
    <w:rsid w:val="003B5719"/>
    <w:rPr>
      <w:caps/>
      <w:spacing w:val="15"/>
      <w:shd w:val="clear" w:color="auto" w:fill="DEDFE3" w:themeFill="accent1" w:themeFillTint="33"/>
    </w:rPr>
  </w:style>
  <w:style w:type="character" w:customStyle="1" w:styleId="Heading3Char">
    <w:name w:val="Heading 3 Char"/>
    <w:basedOn w:val="DefaultParagraphFont"/>
    <w:link w:val="Heading3"/>
    <w:uiPriority w:val="9"/>
    <w:rsid w:val="003B5719"/>
    <w:rPr>
      <w:caps/>
      <w:color w:val="2F3138" w:themeColor="accent1" w:themeShade="7F"/>
      <w:spacing w:val="15"/>
    </w:rPr>
  </w:style>
  <w:style w:type="character" w:customStyle="1" w:styleId="Heading4Char">
    <w:name w:val="Heading 4 Char"/>
    <w:basedOn w:val="DefaultParagraphFont"/>
    <w:link w:val="Heading4"/>
    <w:uiPriority w:val="9"/>
    <w:rsid w:val="003B5719"/>
    <w:rPr>
      <w:caps/>
      <w:color w:val="474A55" w:themeColor="accent1" w:themeShade="BF"/>
      <w:spacing w:val="10"/>
    </w:rPr>
  </w:style>
  <w:style w:type="character" w:customStyle="1" w:styleId="Heading5Char">
    <w:name w:val="Heading 5 Char"/>
    <w:basedOn w:val="DefaultParagraphFont"/>
    <w:link w:val="Heading5"/>
    <w:uiPriority w:val="9"/>
    <w:rsid w:val="003B5719"/>
    <w:rPr>
      <w:caps/>
      <w:color w:val="474A55" w:themeColor="accent1" w:themeShade="BF"/>
      <w:spacing w:val="10"/>
    </w:rPr>
  </w:style>
  <w:style w:type="character" w:customStyle="1" w:styleId="Heading6Char">
    <w:name w:val="Heading 6 Char"/>
    <w:basedOn w:val="DefaultParagraphFont"/>
    <w:link w:val="Heading6"/>
    <w:uiPriority w:val="9"/>
    <w:rsid w:val="003B5719"/>
    <w:rPr>
      <w:caps/>
      <w:color w:val="474A55" w:themeColor="accent1" w:themeShade="BF"/>
      <w:spacing w:val="10"/>
    </w:rPr>
  </w:style>
  <w:style w:type="character" w:customStyle="1" w:styleId="Heading7Char">
    <w:name w:val="Heading 7 Char"/>
    <w:basedOn w:val="DefaultParagraphFont"/>
    <w:link w:val="Heading7"/>
    <w:uiPriority w:val="9"/>
    <w:rsid w:val="003B5719"/>
    <w:rPr>
      <w:caps/>
      <w:color w:val="474A55" w:themeColor="accent1" w:themeShade="BF"/>
      <w:spacing w:val="10"/>
    </w:rPr>
  </w:style>
  <w:style w:type="character" w:customStyle="1" w:styleId="Heading8Char">
    <w:name w:val="Heading 8 Char"/>
    <w:basedOn w:val="DefaultParagraphFont"/>
    <w:link w:val="Heading8"/>
    <w:uiPriority w:val="9"/>
    <w:rsid w:val="003B5719"/>
    <w:rPr>
      <w:caps/>
      <w:spacing w:val="10"/>
      <w:sz w:val="18"/>
      <w:szCs w:val="18"/>
    </w:rPr>
  </w:style>
  <w:style w:type="character" w:customStyle="1" w:styleId="Heading9Char">
    <w:name w:val="Heading 9 Char"/>
    <w:basedOn w:val="DefaultParagraphFont"/>
    <w:link w:val="Heading9"/>
    <w:uiPriority w:val="9"/>
    <w:rsid w:val="003B5719"/>
    <w:rPr>
      <w:i/>
      <w:iCs/>
      <w:caps/>
      <w:spacing w:val="10"/>
      <w:sz w:val="18"/>
      <w:szCs w:val="18"/>
    </w:rPr>
  </w:style>
  <w:style w:type="paragraph" w:styleId="Title">
    <w:name w:val="Title"/>
    <w:basedOn w:val="Normal"/>
    <w:next w:val="Normal"/>
    <w:link w:val="TitleChar"/>
    <w:uiPriority w:val="10"/>
    <w:qFormat/>
    <w:rsid w:val="003B5719"/>
    <w:pPr>
      <w:spacing w:before="0" w:after="0"/>
    </w:pPr>
    <w:rPr>
      <w:rFonts w:asciiTheme="majorHAnsi" w:eastAsiaTheme="majorEastAsia" w:hAnsiTheme="majorHAnsi" w:cstheme="majorBidi"/>
      <w:caps/>
      <w:color w:val="606372" w:themeColor="accent1"/>
      <w:spacing w:val="10"/>
      <w:sz w:val="52"/>
      <w:szCs w:val="52"/>
    </w:rPr>
  </w:style>
  <w:style w:type="character" w:customStyle="1" w:styleId="TitleChar">
    <w:name w:val="Title Char"/>
    <w:basedOn w:val="DefaultParagraphFont"/>
    <w:link w:val="Title"/>
    <w:uiPriority w:val="10"/>
    <w:rsid w:val="003B5719"/>
    <w:rPr>
      <w:rFonts w:asciiTheme="majorHAnsi" w:eastAsiaTheme="majorEastAsia" w:hAnsiTheme="majorHAnsi" w:cstheme="majorBidi"/>
      <w:caps/>
      <w:color w:val="606372" w:themeColor="accent1"/>
      <w:spacing w:val="10"/>
      <w:sz w:val="52"/>
      <w:szCs w:val="52"/>
    </w:rPr>
  </w:style>
  <w:style w:type="paragraph" w:styleId="Subtitle">
    <w:name w:val="Subtitle"/>
    <w:basedOn w:val="Normal"/>
    <w:next w:val="Normal"/>
    <w:link w:val="SubtitleChar"/>
    <w:uiPriority w:val="11"/>
    <w:qFormat/>
    <w:rsid w:val="003B571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B5719"/>
    <w:rPr>
      <w:caps/>
      <w:color w:val="595959" w:themeColor="text1" w:themeTint="A6"/>
      <w:spacing w:val="10"/>
      <w:sz w:val="21"/>
      <w:szCs w:val="21"/>
    </w:rPr>
  </w:style>
  <w:style w:type="character" w:styleId="SubtleEmphasis">
    <w:name w:val="Subtle Emphasis"/>
    <w:uiPriority w:val="19"/>
    <w:qFormat/>
    <w:rsid w:val="003B5719"/>
    <w:rPr>
      <w:i/>
      <w:iCs/>
      <w:color w:val="2F3138" w:themeColor="accent1" w:themeShade="7F"/>
    </w:rPr>
  </w:style>
  <w:style w:type="character" w:styleId="Emphasis">
    <w:name w:val="Emphasis"/>
    <w:uiPriority w:val="20"/>
    <w:qFormat/>
    <w:rsid w:val="003B5719"/>
    <w:rPr>
      <w:caps/>
      <w:color w:val="2F3138" w:themeColor="accent1" w:themeShade="7F"/>
      <w:spacing w:val="5"/>
    </w:rPr>
  </w:style>
  <w:style w:type="character" w:styleId="IntenseEmphasis">
    <w:name w:val="Intense Emphasis"/>
    <w:uiPriority w:val="21"/>
    <w:qFormat/>
    <w:rsid w:val="003B5719"/>
    <w:rPr>
      <w:b/>
      <w:bCs/>
      <w:caps/>
      <w:color w:val="2F3138" w:themeColor="accent1" w:themeShade="7F"/>
      <w:spacing w:val="10"/>
    </w:rPr>
  </w:style>
  <w:style w:type="character" w:styleId="Strong">
    <w:name w:val="Strong"/>
    <w:uiPriority w:val="22"/>
    <w:qFormat/>
    <w:rsid w:val="003B5719"/>
    <w:rPr>
      <w:b/>
      <w:bCs/>
    </w:rPr>
  </w:style>
  <w:style w:type="paragraph" w:styleId="Quote">
    <w:name w:val="Quote"/>
    <w:basedOn w:val="Normal"/>
    <w:next w:val="Normal"/>
    <w:link w:val="QuoteChar"/>
    <w:uiPriority w:val="29"/>
    <w:qFormat/>
    <w:rsid w:val="003B5719"/>
    <w:rPr>
      <w:i/>
      <w:iCs/>
      <w:sz w:val="24"/>
      <w:szCs w:val="24"/>
    </w:rPr>
  </w:style>
  <w:style w:type="character" w:customStyle="1" w:styleId="QuoteChar">
    <w:name w:val="Quote Char"/>
    <w:basedOn w:val="DefaultParagraphFont"/>
    <w:link w:val="Quote"/>
    <w:uiPriority w:val="29"/>
    <w:rsid w:val="003B5719"/>
    <w:rPr>
      <w:i/>
      <w:iCs/>
      <w:sz w:val="24"/>
      <w:szCs w:val="24"/>
    </w:rPr>
  </w:style>
  <w:style w:type="paragraph" w:styleId="IntenseQuote">
    <w:name w:val="Intense Quote"/>
    <w:basedOn w:val="Normal"/>
    <w:next w:val="Normal"/>
    <w:link w:val="IntenseQuoteChar"/>
    <w:uiPriority w:val="30"/>
    <w:qFormat/>
    <w:rsid w:val="003B5719"/>
    <w:pPr>
      <w:spacing w:before="240" w:after="240" w:line="240" w:lineRule="auto"/>
      <w:ind w:left="1080" w:right="1080"/>
      <w:jc w:val="center"/>
    </w:pPr>
    <w:rPr>
      <w:color w:val="606372" w:themeColor="accent1"/>
      <w:sz w:val="24"/>
      <w:szCs w:val="24"/>
    </w:rPr>
  </w:style>
  <w:style w:type="character" w:customStyle="1" w:styleId="IntenseQuoteChar">
    <w:name w:val="Intense Quote Char"/>
    <w:basedOn w:val="DefaultParagraphFont"/>
    <w:link w:val="IntenseQuote"/>
    <w:uiPriority w:val="30"/>
    <w:rsid w:val="003B5719"/>
    <w:rPr>
      <w:color w:val="606372" w:themeColor="accent1"/>
      <w:sz w:val="24"/>
      <w:szCs w:val="24"/>
    </w:rPr>
  </w:style>
  <w:style w:type="character" w:styleId="SubtleReference">
    <w:name w:val="Subtle Reference"/>
    <w:uiPriority w:val="31"/>
    <w:qFormat/>
    <w:rsid w:val="003B5719"/>
    <w:rPr>
      <w:b/>
      <w:bCs/>
      <w:color w:val="606372" w:themeColor="accent1"/>
    </w:rPr>
  </w:style>
  <w:style w:type="character" w:styleId="IntenseReference">
    <w:name w:val="Intense Reference"/>
    <w:uiPriority w:val="32"/>
    <w:qFormat/>
    <w:rsid w:val="003B5719"/>
    <w:rPr>
      <w:b/>
      <w:bCs/>
      <w:i/>
      <w:iCs/>
      <w:caps/>
      <w:color w:val="606372" w:themeColor="accent1"/>
    </w:rPr>
  </w:style>
  <w:style w:type="character" w:styleId="BookTitle">
    <w:name w:val="Book Title"/>
    <w:uiPriority w:val="33"/>
    <w:qFormat/>
    <w:rsid w:val="003B5719"/>
    <w:rPr>
      <w:b/>
      <w:bCs/>
      <w:i/>
      <w:iCs/>
      <w:spacing w:val="0"/>
    </w:rPr>
  </w:style>
  <w:style w:type="character" w:styleId="Hyperlink">
    <w:name w:val="Hyperlink"/>
    <w:basedOn w:val="DefaultParagraphFont"/>
    <w:uiPriority w:val="99"/>
    <w:unhideWhenUsed/>
    <w:rsid w:val="00645252"/>
    <w:rPr>
      <w:color w:val="303139" w:themeColor="accent1" w:themeShade="80"/>
      <w:u w:val="single"/>
    </w:rPr>
  </w:style>
  <w:style w:type="character" w:styleId="FollowedHyperlink">
    <w:name w:val="FollowedHyperlink"/>
    <w:basedOn w:val="DefaultParagraphFont"/>
    <w:uiPriority w:val="99"/>
    <w:unhideWhenUsed/>
    <w:rPr>
      <w:color w:val="8E8CA7" w:themeColor="followedHyperlink"/>
      <w:u w:val="single"/>
    </w:rPr>
  </w:style>
  <w:style w:type="paragraph" w:styleId="Caption">
    <w:name w:val="caption"/>
    <w:basedOn w:val="Normal"/>
    <w:next w:val="Normal"/>
    <w:uiPriority w:val="35"/>
    <w:unhideWhenUsed/>
    <w:qFormat/>
    <w:rsid w:val="003B5719"/>
    <w:rPr>
      <w:b/>
      <w:bCs/>
      <w:color w:val="474A5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606372" w:themeColor="accent1" w:shadow="1" w:frame="1"/>
        <w:left w:val="single" w:sz="2" w:space="10" w:color="606372" w:themeColor="accent1" w:shadow="1" w:frame="1"/>
        <w:bottom w:val="single" w:sz="2" w:space="10" w:color="606372" w:themeColor="accent1" w:shadow="1" w:frame="1"/>
        <w:right w:val="single" w:sz="2" w:space="10" w:color="606372" w:themeColor="accent1" w:shadow="1" w:frame="1"/>
      </w:pBdr>
      <w:ind w:left="1152" w:right="1152"/>
    </w:pPr>
    <w:rPr>
      <w:i/>
      <w:iCs/>
      <w:color w:val="30313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6F530E"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NoSpacing">
    <w:name w:val="No Spacing"/>
    <w:link w:val="NoSpacingChar"/>
    <w:uiPriority w:val="1"/>
    <w:qFormat/>
    <w:rsid w:val="003B5719"/>
    <w:pPr>
      <w:spacing w:after="0" w:line="240" w:lineRule="auto"/>
    </w:pPr>
  </w:style>
  <w:style w:type="paragraph" w:styleId="TOCHeading">
    <w:name w:val="TOC Heading"/>
    <w:basedOn w:val="Heading1"/>
    <w:next w:val="Normal"/>
    <w:uiPriority w:val="39"/>
    <w:unhideWhenUsed/>
    <w:qFormat/>
    <w:rsid w:val="003B5719"/>
    <w:pPr>
      <w:outlineLvl w:val="9"/>
    </w:pPr>
  </w:style>
  <w:style w:type="character" w:customStyle="1" w:styleId="sc41">
    <w:name w:val="sc41"/>
    <w:basedOn w:val="DefaultParagraphFont"/>
    <w:rsid w:val="000E1E12"/>
    <w:rPr>
      <w:rFonts w:ascii="Courier New" w:hAnsi="Courier New" w:cs="Courier New" w:hint="default"/>
      <w:b/>
      <w:bCs/>
      <w:color w:val="0000FF"/>
      <w:sz w:val="20"/>
      <w:szCs w:val="20"/>
    </w:rPr>
  </w:style>
  <w:style w:type="character" w:customStyle="1" w:styleId="sc11">
    <w:name w:val="sc11"/>
    <w:basedOn w:val="DefaultParagraphFont"/>
    <w:rsid w:val="000E1E12"/>
    <w:rPr>
      <w:rFonts w:ascii="Courier New" w:hAnsi="Courier New" w:cs="Courier New" w:hint="default"/>
      <w:b/>
      <w:bCs/>
      <w:color w:val="FF8000"/>
      <w:sz w:val="20"/>
      <w:szCs w:val="20"/>
    </w:rPr>
  </w:style>
  <w:style w:type="character" w:customStyle="1" w:styleId="sc5">
    <w:name w:val="sc5"/>
    <w:basedOn w:val="DefaultParagraphFont"/>
    <w:rsid w:val="000E1E12"/>
    <w:rPr>
      <w:rFonts w:ascii="Courier New" w:hAnsi="Courier New" w:cs="Courier New" w:hint="default"/>
      <w:color w:val="000000"/>
      <w:sz w:val="20"/>
      <w:szCs w:val="20"/>
    </w:rPr>
  </w:style>
  <w:style w:type="character" w:customStyle="1" w:styleId="sc21">
    <w:name w:val="sc21"/>
    <w:basedOn w:val="DefaultParagraphFont"/>
    <w:rsid w:val="000E1E12"/>
    <w:rPr>
      <w:rFonts w:ascii="Courier New" w:hAnsi="Courier New" w:cs="Courier New" w:hint="default"/>
      <w:b/>
      <w:bCs/>
      <w:color w:val="8000FF"/>
      <w:sz w:val="20"/>
      <w:szCs w:val="20"/>
    </w:rPr>
  </w:style>
  <w:style w:type="character" w:customStyle="1" w:styleId="sc31">
    <w:name w:val="sc31"/>
    <w:basedOn w:val="DefaultParagraphFont"/>
    <w:rsid w:val="000E1E12"/>
    <w:rPr>
      <w:rFonts w:ascii="Courier New" w:hAnsi="Courier New" w:cs="Courier New" w:hint="default"/>
      <w:color w:val="800000"/>
      <w:sz w:val="20"/>
      <w:szCs w:val="20"/>
    </w:rPr>
  </w:style>
  <w:style w:type="character" w:customStyle="1" w:styleId="sc691">
    <w:name w:val="sc691"/>
    <w:basedOn w:val="DefaultParagraphFont"/>
    <w:rsid w:val="000E1E12"/>
    <w:rPr>
      <w:rFonts w:ascii="Courier New" w:hAnsi="Courier New" w:cs="Courier New" w:hint="default"/>
      <w:color w:val="000000"/>
      <w:sz w:val="20"/>
      <w:szCs w:val="20"/>
      <w:u w:val="single"/>
    </w:rPr>
  </w:style>
  <w:style w:type="paragraph" w:styleId="ListParagraph">
    <w:name w:val="List Paragraph"/>
    <w:basedOn w:val="Normal"/>
    <w:uiPriority w:val="34"/>
    <w:qFormat/>
    <w:rsid w:val="000E1E12"/>
    <w:pPr>
      <w:ind w:left="720"/>
      <w:contextualSpacing/>
    </w:pPr>
  </w:style>
  <w:style w:type="character" w:styleId="Mention">
    <w:name w:val="Mention"/>
    <w:basedOn w:val="DefaultParagraphFont"/>
    <w:uiPriority w:val="99"/>
    <w:semiHidden/>
    <w:unhideWhenUsed/>
    <w:rsid w:val="000E1E12"/>
    <w:rPr>
      <w:color w:val="2B579A"/>
      <w:shd w:val="clear" w:color="auto" w:fill="E6E6E6"/>
    </w:rPr>
  </w:style>
  <w:style w:type="table" w:styleId="TableGrid">
    <w:name w:val="Table Grid"/>
    <w:basedOn w:val="TableNormal"/>
    <w:uiPriority w:val="39"/>
    <w:rsid w:val="001C3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1C3B07"/>
    <w:rPr>
      <w:rFonts w:ascii="Courier New" w:hAnsi="Courier New" w:cs="Courier New" w:hint="default"/>
      <w:b/>
      <w:bCs/>
      <w:color w:val="0000FF"/>
      <w:sz w:val="20"/>
      <w:szCs w:val="20"/>
    </w:rPr>
  </w:style>
  <w:style w:type="character" w:customStyle="1" w:styleId="sc0">
    <w:name w:val="sc0"/>
    <w:basedOn w:val="DefaultParagraphFont"/>
    <w:rsid w:val="001C3B07"/>
    <w:rPr>
      <w:rFonts w:ascii="Courier New" w:hAnsi="Courier New" w:cs="Courier New" w:hint="default"/>
      <w:color w:val="000000"/>
      <w:sz w:val="20"/>
      <w:szCs w:val="20"/>
    </w:rPr>
  </w:style>
  <w:style w:type="character" w:customStyle="1" w:styleId="sc101">
    <w:name w:val="sc101"/>
    <w:basedOn w:val="DefaultParagraphFont"/>
    <w:rsid w:val="001C3B07"/>
    <w:rPr>
      <w:rFonts w:ascii="Courier New" w:hAnsi="Courier New" w:cs="Courier New" w:hint="default"/>
      <w:b/>
      <w:bCs/>
      <w:color w:val="000080"/>
      <w:sz w:val="20"/>
      <w:szCs w:val="20"/>
    </w:rPr>
  </w:style>
  <w:style w:type="character" w:customStyle="1" w:styleId="sc91">
    <w:name w:val="sc91"/>
    <w:basedOn w:val="DefaultParagraphFont"/>
    <w:rsid w:val="001C3B07"/>
    <w:rPr>
      <w:rFonts w:ascii="Courier New" w:hAnsi="Courier New" w:cs="Courier New" w:hint="default"/>
      <w:color w:val="FF00FF"/>
      <w:sz w:val="20"/>
      <w:szCs w:val="20"/>
    </w:rPr>
  </w:style>
  <w:style w:type="character" w:customStyle="1" w:styleId="sc12">
    <w:name w:val="sc12"/>
    <w:basedOn w:val="DefaultParagraphFont"/>
    <w:rsid w:val="001C3B07"/>
    <w:rPr>
      <w:rFonts w:ascii="Courier New" w:hAnsi="Courier New" w:cs="Courier New" w:hint="default"/>
      <w:color w:val="008000"/>
      <w:sz w:val="20"/>
      <w:szCs w:val="20"/>
    </w:rPr>
  </w:style>
  <w:style w:type="character" w:customStyle="1" w:styleId="sc211">
    <w:name w:val="sc211"/>
    <w:basedOn w:val="DefaultParagraphFont"/>
    <w:rsid w:val="001C3B0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C3B07"/>
    <w:rPr>
      <w:rFonts w:ascii="Courier New" w:hAnsi="Courier New" w:cs="Courier New" w:hint="default"/>
      <w:color w:val="000000"/>
      <w:sz w:val="20"/>
      <w:szCs w:val="20"/>
    </w:rPr>
  </w:style>
  <w:style w:type="character" w:customStyle="1" w:styleId="sc01">
    <w:name w:val="sc01"/>
    <w:basedOn w:val="DefaultParagraphFont"/>
    <w:rsid w:val="001C3B07"/>
    <w:rPr>
      <w:rFonts w:ascii="Courier New" w:hAnsi="Courier New" w:cs="Courier New" w:hint="default"/>
      <w:b/>
      <w:bCs/>
      <w:color w:val="000000"/>
      <w:sz w:val="20"/>
      <w:szCs w:val="20"/>
    </w:rPr>
  </w:style>
  <w:style w:type="character" w:customStyle="1" w:styleId="sc8">
    <w:name w:val="sc8"/>
    <w:basedOn w:val="DefaultParagraphFont"/>
    <w:rsid w:val="001C3B07"/>
    <w:rPr>
      <w:rFonts w:ascii="Courier New" w:hAnsi="Courier New" w:cs="Courier New" w:hint="default"/>
      <w:color w:val="000000"/>
      <w:sz w:val="20"/>
      <w:szCs w:val="20"/>
    </w:rPr>
  </w:style>
  <w:style w:type="character" w:customStyle="1" w:styleId="sc61">
    <w:name w:val="sc61"/>
    <w:basedOn w:val="DefaultParagraphFont"/>
    <w:rsid w:val="001C3B07"/>
    <w:rPr>
      <w:rFonts w:ascii="Courier New" w:hAnsi="Courier New" w:cs="Courier New" w:hint="default"/>
      <w:b/>
      <w:bCs/>
      <w:color w:val="8000FF"/>
      <w:sz w:val="20"/>
      <w:szCs w:val="20"/>
    </w:rPr>
  </w:style>
  <w:style w:type="character" w:customStyle="1" w:styleId="sc40">
    <w:name w:val="sc40"/>
    <w:basedOn w:val="DefaultParagraphFont"/>
    <w:rsid w:val="001C3B07"/>
    <w:rPr>
      <w:rFonts w:ascii="Courier New" w:hAnsi="Courier New" w:cs="Courier New" w:hint="default"/>
      <w:color w:val="000000"/>
      <w:sz w:val="20"/>
      <w:szCs w:val="20"/>
    </w:rPr>
  </w:style>
  <w:style w:type="character" w:customStyle="1" w:styleId="sc461">
    <w:name w:val="sc461"/>
    <w:basedOn w:val="DefaultParagraphFont"/>
    <w:rsid w:val="001C3B07"/>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C3B07"/>
    <w:rPr>
      <w:rFonts w:ascii="Courier New" w:hAnsi="Courier New" w:cs="Courier New" w:hint="default"/>
      <w:b/>
      <w:bCs/>
      <w:color w:val="000000"/>
      <w:sz w:val="20"/>
      <w:szCs w:val="20"/>
      <w:shd w:val="clear" w:color="auto" w:fill="F2F4FF"/>
    </w:rPr>
  </w:style>
  <w:style w:type="character" w:customStyle="1" w:styleId="sc411">
    <w:name w:val="sc411"/>
    <w:basedOn w:val="DefaultParagraphFont"/>
    <w:rsid w:val="001C3B07"/>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1C3B07"/>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1C3B07"/>
    <w:rPr>
      <w:rFonts w:ascii="Courier New" w:hAnsi="Courier New" w:cs="Courier New" w:hint="default"/>
      <w:b/>
      <w:bCs/>
      <w:i/>
      <w:iCs/>
      <w:color w:val="000080"/>
      <w:sz w:val="20"/>
      <w:szCs w:val="20"/>
      <w:shd w:val="clear" w:color="auto" w:fill="F2F4FF"/>
    </w:rPr>
  </w:style>
  <w:style w:type="character" w:customStyle="1" w:styleId="sc451">
    <w:name w:val="sc451"/>
    <w:basedOn w:val="DefaultParagraphFont"/>
    <w:rsid w:val="001C3B07"/>
    <w:rPr>
      <w:rFonts w:ascii="Courier New" w:hAnsi="Courier New" w:cs="Courier New" w:hint="default"/>
      <w:color w:val="FF0000"/>
      <w:sz w:val="20"/>
      <w:szCs w:val="20"/>
      <w:shd w:val="clear" w:color="auto" w:fill="F2F4FF"/>
    </w:rPr>
  </w:style>
  <w:style w:type="character" w:customStyle="1" w:styleId="sc441">
    <w:name w:val="sc441"/>
    <w:basedOn w:val="DefaultParagraphFont"/>
    <w:rsid w:val="001C3B07"/>
    <w:rPr>
      <w:rFonts w:ascii="Courier New" w:hAnsi="Courier New" w:cs="Courier New" w:hint="default"/>
      <w:color w:val="008080"/>
      <w:sz w:val="20"/>
      <w:szCs w:val="20"/>
      <w:shd w:val="clear" w:color="auto" w:fill="F2F4FF"/>
    </w:rPr>
  </w:style>
  <w:style w:type="character" w:customStyle="1" w:styleId="sc481">
    <w:name w:val="sc481"/>
    <w:basedOn w:val="DefaultParagraphFont"/>
    <w:rsid w:val="001C3B07"/>
    <w:rPr>
      <w:rFonts w:ascii="Courier New" w:hAnsi="Courier New" w:cs="Courier New" w:hint="default"/>
      <w:color w:val="808080"/>
      <w:sz w:val="20"/>
      <w:szCs w:val="20"/>
      <w:shd w:val="clear" w:color="auto" w:fill="F2F4FF"/>
    </w:rPr>
  </w:style>
  <w:style w:type="paragraph" w:styleId="TOC2">
    <w:name w:val="toc 2"/>
    <w:basedOn w:val="Normal"/>
    <w:next w:val="Normal"/>
    <w:autoRedefine/>
    <w:uiPriority w:val="39"/>
    <w:unhideWhenUsed/>
    <w:rsid w:val="003B5719"/>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3B5719"/>
    <w:pPr>
      <w:spacing w:before="0" w:after="100" w:line="259" w:lineRule="auto"/>
    </w:pPr>
    <w:rPr>
      <w:rFonts w:cs="Times New Roman"/>
      <w:sz w:val="22"/>
      <w:szCs w:val="22"/>
    </w:rPr>
  </w:style>
  <w:style w:type="paragraph" w:styleId="TOC3">
    <w:name w:val="toc 3"/>
    <w:basedOn w:val="Normal"/>
    <w:next w:val="Normal"/>
    <w:autoRedefine/>
    <w:uiPriority w:val="39"/>
    <w:unhideWhenUsed/>
    <w:rsid w:val="003B5719"/>
    <w:pPr>
      <w:spacing w:before="0" w:after="100" w:line="259" w:lineRule="auto"/>
      <w:ind w:left="440"/>
    </w:pPr>
    <w:rPr>
      <w:rFonts w:cs="Times New Roman"/>
      <w:sz w:val="22"/>
      <w:szCs w:val="22"/>
    </w:rPr>
  </w:style>
  <w:style w:type="character" w:customStyle="1" w:styleId="NoSpacingChar">
    <w:name w:val="No Spacing Char"/>
    <w:basedOn w:val="DefaultParagraphFont"/>
    <w:link w:val="NoSpacing"/>
    <w:uiPriority w:val="1"/>
    <w:rsid w:val="0008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1936">
      <w:bodyDiv w:val="1"/>
      <w:marLeft w:val="0"/>
      <w:marRight w:val="0"/>
      <w:marTop w:val="0"/>
      <w:marBottom w:val="0"/>
      <w:divBdr>
        <w:top w:val="none" w:sz="0" w:space="0" w:color="auto"/>
        <w:left w:val="none" w:sz="0" w:space="0" w:color="auto"/>
        <w:bottom w:val="none" w:sz="0" w:space="0" w:color="auto"/>
        <w:right w:val="none" w:sz="0" w:space="0" w:color="auto"/>
      </w:divBdr>
      <w:divsChild>
        <w:div w:id="242419549">
          <w:marLeft w:val="0"/>
          <w:marRight w:val="0"/>
          <w:marTop w:val="0"/>
          <w:marBottom w:val="0"/>
          <w:divBdr>
            <w:top w:val="none" w:sz="0" w:space="0" w:color="auto"/>
            <w:left w:val="none" w:sz="0" w:space="0" w:color="auto"/>
            <w:bottom w:val="none" w:sz="0" w:space="0" w:color="auto"/>
            <w:right w:val="none" w:sz="0" w:space="0" w:color="auto"/>
          </w:divBdr>
        </w:div>
      </w:divsChild>
    </w:div>
    <w:div w:id="130560627">
      <w:bodyDiv w:val="1"/>
      <w:marLeft w:val="0"/>
      <w:marRight w:val="0"/>
      <w:marTop w:val="0"/>
      <w:marBottom w:val="0"/>
      <w:divBdr>
        <w:top w:val="none" w:sz="0" w:space="0" w:color="auto"/>
        <w:left w:val="none" w:sz="0" w:space="0" w:color="auto"/>
        <w:bottom w:val="none" w:sz="0" w:space="0" w:color="auto"/>
        <w:right w:val="none" w:sz="0" w:space="0" w:color="auto"/>
      </w:divBdr>
      <w:divsChild>
        <w:div w:id="135225461">
          <w:marLeft w:val="0"/>
          <w:marRight w:val="0"/>
          <w:marTop w:val="0"/>
          <w:marBottom w:val="0"/>
          <w:divBdr>
            <w:top w:val="none" w:sz="0" w:space="0" w:color="auto"/>
            <w:left w:val="none" w:sz="0" w:space="0" w:color="auto"/>
            <w:bottom w:val="none" w:sz="0" w:space="0" w:color="auto"/>
            <w:right w:val="none" w:sz="0" w:space="0" w:color="auto"/>
          </w:divBdr>
        </w:div>
      </w:divsChild>
    </w:div>
    <w:div w:id="270816925">
      <w:bodyDiv w:val="1"/>
      <w:marLeft w:val="0"/>
      <w:marRight w:val="0"/>
      <w:marTop w:val="0"/>
      <w:marBottom w:val="0"/>
      <w:divBdr>
        <w:top w:val="none" w:sz="0" w:space="0" w:color="auto"/>
        <w:left w:val="none" w:sz="0" w:space="0" w:color="auto"/>
        <w:bottom w:val="none" w:sz="0" w:space="0" w:color="auto"/>
        <w:right w:val="none" w:sz="0" w:space="0" w:color="auto"/>
      </w:divBdr>
      <w:divsChild>
        <w:div w:id="606888280">
          <w:marLeft w:val="0"/>
          <w:marRight w:val="0"/>
          <w:marTop w:val="0"/>
          <w:marBottom w:val="0"/>
          <w:divBdr>
            <w:top w:val="none" w:sz="0" w:space="0" w:color="auto"/>
            <w:left w:val="none" w:sz="0" w:space="0" w:color="auto"/>
            <w:bottom w:val="none" w:sz="0" w:space="0" w:color="auto"/>
            <w:right w:val="none" w:sz="0" w:space="0" w:color="auto"/>
          </w:divBdr>
        </w:div>
      </w:divsChild>
    </w:div>
    <w:div w:id="1082409031">
      <w:bodyDiv w:val="1"/>
      <w:marLeft w:val="0"/>
      <w:marRight w:val="0"/>
      <w:marTop w:val="0"/>
      <w:marBottom w:val="0"/>
      <w:divBdr>
        <w:top w:val="none" w:sz="0" w:space="0" w:color="auto"/>
        <w:left w:val="none" w:sz="0" w:space="0" w:color="auto"/>
        <w:bottom w:val="none" w:sz="0" w:space="0" w:color="auto"/>
        <w:right w:val="none" w:sz="0" w:space="0" w:color="auto"/>
      </w:divBdr>
    </w:div>
    <w:div w:id="1263881990">
      <w:bodyDiv w:val="1"/>
      <w:marLeft w:val="0"/>
      <w:marRight w:val="0"/>
      <w:marTop w:val="0"/>
      <w:marBottom w:val="0"/>
      <w:divBdr>
        <w:top w:val="none" w:sz="0" w:space="0" w:color="auto"/>
        <w:left w:val="none" w:sz="0" w:space="0" w:color="auto"/>
        <w:bottom w:val="none" w:sz="0" w:space="0" w:color="auto"/>
        <w:right w:val="none" w:sz="0" w:space="0" w:color="auto"/>
      </w:divBdr>
      <w:divsChild>
        <w:div w:id="1134561286">
          <w:marLeft w:val="0"/>
          <w:marRight w:val="0"/>
          <w:marTop w:val="0"/>
          <w:marBottom w:val="0"/>
          <w:divBdr>
            <w:top w:val="none" w:sz="0" w:space="0" w:color="auto"/>
            <w:left w:val="none" w:sz="0" w:space="0" w:color="auto"/>
            <w:bottom w:val="none" w:sz="0" w:space="0" w:color="auto"/>
            <w:right w:val="none" w:sz="0" w:space="0" w:color="auto"/>
          </w:divBdr>
        </w:div>
      </w:divsChild>
    </w:div>
    <w:div w:id="2041710189">
      <w:bodyDiv w:val="1"/>
      <w:marLeft w:val="0"/>
      <w:marRight w:val="0"/>
      <w:marTop w:val="0"/>
      <w:marBottom w:val="0"/>
      <w:divBdr>
        <w:top w:val="none" w:sz="0" w:space="0" w:color="auto"/>
        <w:left w:val="none" w:sz="0" w:space="0" w:color="auto"/>
        <w:bottom w:val="none" w:sz="0" w:space="0" w:color="auto"/>
        <w:right w:val="none" w:sz="0" w:space="0" w:color="auto"/>
      </w:divBdr>
      <w:divsChild>
        <w:div w:id="301278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sciencedirect.com/science/article/pii/S0097849306002433"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hyperlink" Target="https://github.com/hannahapuan/droste-effec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D58915D9A4889B21BE3030667FAA1"/>
        <w:category>
          <w:name w:val="General"/>
          <w:gallery w:val="placeholder"/>
        </w:category>
        <w:types>
          <w:type w:val="bbPlcHdr"/>
        </w:types>
        <w:behaviors>
          <w:behavior w:val="content"/>
        </w:behaviors>
        <w:guid w:val="{E7D618CA-5F0C-44FD-83F6-85E2461625A6}"/>
      </w:docPartPr>
      <w:docPartBody>
        <w:p w:rsidR="00000000" w:rsidRDefault="0036222A" w:rsidP="0036222A">
          <w:pPr>
            <w:pStyle w:val="C3BD58915D9A4889B21BE3030667FAA1"/>
          </w:pPr>
          <w:r>
            <w:rPr>
              <w:color w:val="2F5496" w:themeColor="accent1" w:themeShade="BF"/>
              <w:sz w:val="24"/>
              <w:szCs w:val="24"/>
            </w:rPr>
            <w:t>[Company name]</w:t>
          </w:r>
        </w:p>
      </w:docPartBody>
    </w:docPart>
    <w:docPart>
      <w:docPartPr>
        <w:name w:val="42932E5ED8654E1DBC1D5C4AA08E52A5"/>
        <w:category>
          <w:name w:val="General"/>
          <w:gallery w:val="placeholder"/>
        </w:category>
        <w:types>
          <w:type w:val="bbPlcHdr"/>
        </w:types>
        <w:behaviors>
          <w:behavior w:val="content"/>
        </w:behaviors>
        <w:guid w:val="{21857748-9FDC-4803-8131-1FEDF96B36DB}"/>
      </w:docPartPr>
      <w:docPartBody>
        <w:p w:rsidR="00000000" w:rsidRDefault="0036222A" w:rsidP="0036222A">
          <w:pPr>
            <w:pStyle w:val="42932E5ED8654E1DBC1D5C4AA08E52A5"/>
          </w:pPr>
          <w:r>
            <w:rPr>
              <w:rFonts w:asciiTheme="majorHAnsi" w:eastAsiaTheme="majorEastAsia" w:hAnsiTheme="majorHAnsi" w:cstheme="majorBidi"/>
              <w:color w:val="4472C4" w:themeColor="accent1"/>
              <w:sz w:val="88"/>
              <w:szCs w:val="88"/>
            </w:rPr>
            <w:t>[Document title]</w:t>
          </w:r>
        </w:p>
      </w:docPartBody>
    </w:docPart>
    <w:docPart>
      <w:docPartPr>
        <w:name w:val="819498693835404E8AE2CD74E4A255D0"/>
        <w:category>
          <w:name w:val="General"/>
          <w:gallery w:val="placeholder"/>
        </w:category>
        <w:types>
          <w:type w:val="bbPlcHdr"/>
        </w:types>
        <w:behaviors>
          <w:behavior w:val="content"/>
        </w:behaviors>
        <w:guid w:val="{D22DE622-E197-4DF8-853D-AA17D334A5A2}"/>
      </w:docPartPr>
      <w:docPartBody>
        <w:p w:rsidR="00000000" w:rsidRDefault="0036222A" w:rsidP="0036222A">
          <w:pPr>
            <w:pStyle w:val="819498693835404E8AE2CD74E4A255D0"/>
          </w:pPr>
          <w:r>
            <w:rPr>
              <w:color w:val="2F5496" w:themeColor="accent1" w:themeShade="BF"/>
              <w:sz w:val="24"/>
              <w:szCs w:val="24"/>
            </w:rPr>
            <w:t>[Document subtitle]</w:t>
          </w:r>
        </w:p>
      </w:docPartBody>
    </w:docPart>
    <w:docPart>
      <w:docPartPr>
        <w:name w:val="24F2B66A433A4C5BB8F43296D400BAE4"/>
        <w:category>
          <w:name w:val="General"/>
          <w:gallery w:val="placeholder"/>
        </w:category>
        <w:types>
          <w:type w:val="bbPlcHdr"/>
        </w:types>
        <w:behaviors>
          <w:behavior w:val="content"/>
        </w:behaviors>
        <w:guid w:val="{AC5EE79A-04D4-4A3B-8080-2301CAACB893}"/>
      </w:docPartPr>
      <w:docPartBody>
        <w:p w:rsidR="00000000" w:rsidRDefault="0036222A" w:rsidP="0036222A">
          <w:pPr>
            <w:pStyle w:val="24F2B66A433A4C5BB8F43296D400BAE4"/>
          </w:pPr>
          <w:r>
            <w:rPr>
              <w:color w:val="4472C4" w:themeColor="accent1"/>
              <w:sz w:val="28"/>
              <w:szCs w:val="28"/>
            </w:rPr>
            <w:t>[Author name]</w:t>
          </w:r>
        </w:p>
      </w:docPartBody>
    </w:docPart>
    <w:docPart>
      <w:docPartPr>
        <w:name w:val="BE6F12F54333407BB9E3F85E7F5F8A4A"/>
        <w:category>
          <w:name w:val="General"/>
          <w:gallery w:val="placeholder"/>
        </w:category>
        <w:types>
          <w:type w:val="bbPlcHdr"/>
        </w:types>
        <w:behaviors>
          <w:behavior w:val="content"/>
        </w:behaviors>
        <w:guid w:val="{E75EA8B5-7927-4705-A765-6205BA675E84}"/>
      </w:docPartPr>
      <w:docPartBody>
        <w:p w:rsidR="00000000" w:rsidRDefault="0036222A" w:rsidP="0036222A">
          <w:pPr>
            <w:pStyle w:val="BE6F12F54333407BB9E3F85E7F5F8A4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2A"/>
    <w:rsid w:val="0036222A"/>
    <w:rsid w:val="00374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8E6F54705541CF905D6BA69717C3BB">
    <w:name w:val="238E6F54705541CF905D6BA69717C3BB"/>
    <w:rsid w:val="0036222A"/>
  </w:style>
  <w:style w:type="paragraph" w:customStyle="1" w:styleId="E5680ED758604C93B7CA1F74758C942C">
    <w:name w:val="E5680ED758604C93B7CA1F74758C942C"/>
    <w:rsid w:val="0036222A"/>
  </w:style>
  <w:style w:type="paragraph" w:customStyle="1" w:styleId="E55AC03DBDF24BD4BCA96C2AA867195D">
    <w:name w:val="E55AC03DBDF24BD4BCA96C2AA867195D"/>
    <w:rsid w:val="0036222A"/>
  </w:style>
  <w:style w:type="paragraph" w:customStyle="1" w:styleId="C3BD58915D9A4889B21BE3030667FAA1">
    <w:name w:val="C3BD58915D9A4889B21BE3030667FAA1"/>
    <w:rsid w:val="0036222A"/>
  </w:style>
  <w:style w:type="paragraph" w:customStyle="1" w:styleId="42932E5ED8654E1DBC1D5C4AA08E52A5">
    <w:name w:val="42932E5ED8654E1DBC1D5C4AA08E52A5"/>
    <w:rsid w:val="0036222A"/>
  </w:style>
  <w:style w:type="paragraph" w:customStyle="1" w:styleId="819498693835404E8AE2CD74E4A255D0">
    <w:name w:val="819498693835404E8AE2CD74E4A255D0"/>
    <w:rsid w:val="0036222A"/>
  </w:style>
  <w:style w:type="paragraph" w:customStyle="1" w:styleId="24F2B66A433A4C5BB8F43296D400BAE4">
    <w:name w:val="24F2B66A433A4C5BB8F43296D400BAE4"/>
    <w:rsid w:val="0036222A"/>
  </w:style>
  <w:style w:type="paragraph" w:customStyle="1" w:styleId="BE6F12F54333407BB9E3F85E7F5F8A4A">
    <w:name w:val="BE6F12F54333407BB9E3F85E7F5F8A4A"/>
    <w:rsid w:val="003622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overPageProperties xmlns="http://schemas.microsoft.com/office/2006/coverPageProps">
  <PublishDate>2017-05-31T00:00:00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B43DB04D-48A8-4A5D-9F76-8EDE726B0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75</TotalTime>
  <Pages>17</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Image Manipulation Techniques Exploring Escher and Non-Euclidean Space</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Manipulation Techniques Exploring Escher and Non-Euclidean Space</dc:title>
  <dc:subject>Independent Study</dc:subject>
  <dc:creator>Hannah Apuan 873000708</dc:creator>
  <cp:keywords/>
  <dc:description/>
  <cp:lastModifiedBy>Hannah</cp:lastModifiedBy>
  <cp:revision>3</cp:revision>
  <cp:lastPrinted>2017-05-31T21:25:00Z</cp:lastPrinted>
  <dcterms:created xsi:type="dcterms:W3CDTF">2017-05-31T20:16:00Z</dcterms:created>
  <dcterms:modified xsi:type="dcterms:W3CDTF">2017-05-31T21:31:00Z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